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75843" w:rsidRPr="00BC4D3A" w:rsidRDefault="00D50170" w:rsidP="00D50170">
      <w:pPr>
        <w:jc w:val="center"/>
        <w:rPr>
          <w:b/>
          <w:sz w:val="36"/>
        </w:rPr>
      </w:pPr>
      <w:bookmarkStart w:id="0" w:name="_GoBack"/>
      <w:bookmarkEnd w:id="0"/>
      <w:r w:rsidRPr="00BC4D3A">
        <w:rPr>
          <w:b/>
          <w:sz w:val="36"/>
        </w:rPr>
        <w:t xml:space="preserve">Experiment No </w:t>
      </w:r>
      <w:r w:rsidR="008C28ED">
        <w:rPr>
          <w:b/>
          <w:sz w:val="36"/>
        </w:rPr>
        <w:t>9</w:t>
      </w:r>
      <w:r w:rsidRPr="00BC4D3A">
        <w:rPr>
          <w:b/>
          <w:sz w:val="36"/>
        </w:rPr>
        <w:t xml:space="preserve">: </w:t>
      </w:r>
      <w:r w:rsidR="003764B6">
        <w:rPr>
          <w:b/>
          <w:sz w:val="36"/>
        </w:rPr>
        <w:t>Implementation of Floating point Adder</w:t>
      </w:r>
    </w:p>
    <w:p w:rsidR="00D50170" w:rsidRPr="00BC4D3A" w:rsidRDefault="00D50170" w:rsidP="00D50170">
      <w:pPr>
        <w:pStyle w:val="Default"/>
        <w:jc w:val="both"/>
      </w:pPr>
    </w:p>
    <w:p w:rsidR="0096755E" w:rsidRDefault="00E92580" w:rsidP="00CB6846">
      <w:pPr>
        <w:pStyle w:val="Default"/>
        <w:jc w:val="both"/>
      </w:pPr>
      <w:r>
        <w:t>The aim of this experiment is to implement a floating point Adder circuit and synthesize to check LUT usage and delay of the circuit</w:t>
      </w:r>
      <w:r w:rsidR="00FC366E">
        <w:t>.</w:t>
      </w:r>
    </w:p>
    <w:p w:rsidR="00E92580" w:rsidRDefault="00E92580" w:rsidP="00CB6846">
      <w:pPr>
        <w:pStyle w:val="Default"/>
        <w:jc w:val="both"/>
      </w:pPr>
    </w:p>
    <w:p w:rsidR="00E92580" w:rsidRDefault="008122C8" w:rsidP="00CB6846">
      <w:pPr>
        <w:pStyle w:val="Default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C5FA" wp14:editId="07B2DC45">
                <wp:simplePos x="0" y="0"/>
                <wp:positionH relativeFrom="column">
                  <wp:posOffset>2651760</wp:posOffset>
                </wp:positionH>
                <wp:positionV relativeFrom="paragraph">
                  <wp:posOffset>811530</wp:posOffset>
                </wp:positionV>
                <wp:extent cx="552450" cy="323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Sel</w:t>
                            </w:r>
                            <w:r w:rsidR="00AF1E20">
                              <w:rPr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537C5F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08.8pt;margin-top:63.9pt;width:43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Sel</w:t>
                      </w:r>
                      <w:r w:rsidR="00AF1E20">
                        <w:rPr>
                          <w:color w:val="FFFFFF" w:themeColor="background1"/>
                        </w:rPr>
                        <w:t>1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62E26" wp14:editId="04455C06">
                <wp:simplePos x="0" y="0"/>
                <wp:positionH relativeFrom="column">
                  <wp:posOffset>2727960</wp:posOffset>
                </wp:positionH>
                <wp:positionV relativeFrom="paragraph">
                  <wp:posOffset>1192530</wp:posOffset>
                </wp:positionV>
                <wp:extent cx="476250" cy="323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Sel</w:t>
                            </w:r>
                            <w:r w:rsidR="00AF1E20">
                              <w:rPr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A62E26" id="Text Box 7" o:spid="_x0000_s1027" type="#_x0000_t202" style="position:absolute;left:0;text-align:left;margin-left:214.8pt;margin-top:93.9pt;width:37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Sel</w:t>
                      </w:r>
                      <w:r w:rsidR="00AF1E20">
                        <w:rPr>
                          <w:color w:val="FFFFFF" w:themeColor="background1"/>
                        </w:rPr>
                        <w:t>0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174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E7FB16" wp14:editId="259881F1">
                <wp:simplePos x="0" y="0"/>
                <wp:positionH relativeFrom="column">
                  <wp:posOffset>4747260</wp:posOffset>
                </wp:positionH>
                <wp:positionV relativeFrom="paragraph">
                  <wp:posOffset>2526030</wp:posOffset>
                </wp:positionV>
                <wp:extent cx="1590675" cy="3238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4C" w:rsidRPr="005C6142" w:rsidRDefault="001D174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Intermediate Mantissa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E7FB16" id="Text Box 15" o:spid="_x0000_s1028" type="#_x0000_t202" style="position:absolute;left:0;text-align:left;margin-left:373.8pt;margin-top:198.9pt;width:125.25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" filled="f" stroked="f" strokeweight=".5pt">
                <v:textbox>
                  <w:txbxContent>
                    <w:p w:rsidR="001D174C" w:rsidRPr="005C6142" w:rsidRDefault="001D174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Intermediate Mantissa</w:t>
                      </w:r>
                    </w:p>
                  </w:txbxContent>
                </v:textbox>
              </v:shape>
            </w:pict>
          </mc:Fallback>
        </mc:AlternateContent>
      </w:r>
      <w:r w:rsidR="001D174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DB345" wp14:editId="16934B2A">
                <wp:simplePos x="0" y="0"/>
                <wp:positionH relativeFrom="column">
                  <wp:posOffset>2223135</wp:posOffset>
                </wp:positionH>
                <wp:positionV relativeFrom="paragraph">
                  <wp:posOffset>2868930</wp:posOffset>
                </wp:positionV>
                <wp:extent cx="1209675" cy="323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Shift</w:t>
                            </w:r>
                            <w:r w:rsidR="001D174C">
                              <w:rPr>
                                <w:color w:val="FFFFFF" w:themeColor="background1"/>
                              </w:rPr>
                              <w:t>Mantisssa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BDB345" id="Text Box 10" o:spid="_x0000_s1029" type="#_x0000_t202" style="position:absolute;left:0;text-align:left;margin-left:175.05pt;margin-top:225.9pt;width:95.2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Shift</w:t>
                      </w:r>
                      <w:r w:rsidR="001D174C">
                        <w:rPr>
                          <w:color w:val="FFFFFF" w:themeColor="background1"/>
                        </w:rPr>
                        <w:t>Mantisssa</w:t>
                      </w:r>
                    </w:p>
                  </w:txbxContent>
                </v:textbox>
              </v:shape>
            </w:pict>
          </mc:Fallback>
        </mc:AlternateContent>
      </w:r>
      <w:r w:rsidR="00557E4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B74FB8" wp14:editId="327A07EF">
                <wp:simplePos x="0" y="0"/>
                <wp:positionH relativeFrom="column">
                  <wp:posOffset>3766185</wp:posOffset>
                </wp:positionH>
                <wp:positionV relativeFrom="paragraph">
                  <wp:posOffset>249555</wp:posOffset>
                </wp:positionV>
                <wp:extent cx="361950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4E" w:rsidRPr="00557E4E" w:rsidRDefault="00557E4E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BB74FB8" id="Text Box 14" o:spid="_x0000_s1030" type="#_x0000_t202" style="position:absolute;left:0;text-align:left;margin-left:296.55pt;margin-top:19.65pt;width:28.5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" filled="f" stroked="f" strokeweight=".5pt">
                <v:textbox>
                  <w:txbxContent>
                    <w:p w:rsidR="00557E4E" w:rsidRPr="00557E4E" w:rsidRDefault="00557E4E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57E4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8F173F" wp14:editId="227B80F0">
                <wp:simplePos x="0" y="0"/>
                <wp:positionH relativeFrom="column">
                  <wp:posOffset>2575560</wp:posOffset>
                </wp:positionH>
                <wp:positionV relativeFrom="paragraph">
                  <wp:posOffset>259080</wp:posOffset>
                </wp:positionV>
                <wp:extent cx="361950" cy="3238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4E" w:rsidRPr="00557E4E" w:rsidRDefault="00557E4E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 w:rsidRPr="00557E4E">
                              <w:rPr>
                                <w:color w:val="FFFFFF" w:themeColor="background1"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8F173F" id="Text Box 13" o:spid="_x0000_s1031" type="#_x0000_t202" style="position:absolute;left:0;text-align:left;margin-left:202.8pt;margin-top:20.4pt;width:28.5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" filled="f" stroked="f" strokeweight=".5pt">
                <v:textbox>
                  <w:txbxContent>
                    <w:p w:rsidR="00557E4E" w:rsidRPr="00557E4E" w:rsidRDefault="00557E4E">
                      <w:pPr>
                        <w:rPr>
                          <w:color w:val="FFFFFF" w:themeColor="background1"/>
                          <w:sz w:val="36"/>
                        </w:rPr>
                      </w:pPr>
                      <w:r w:rsidRPr="00557E4E">
                        <w:rPr>
                          <w:color w:val="FFFFFF" w:themeColor="background1"/>
                          <w:sz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0E41BD" wp14:editId="78FCE598">
                <wp:simplePos x="0" y="0"/>
                <wp:positionH relativeFrom="column">
                  <wp:posOffset>813435</wp:posOffset>
                </wp:positionH>
                <wp:positionV relativeFrom="paragraph">
                  <wp:posOffset>2173605</wp:posOffset>
                </wp:positionV>
                <wp:extent cx="828675" cy="3238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IncDecE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70E41BD" id="Text Box 12" o:spid="_x0000_s1032" type="#_x0000_t202" style="position:absolute;left:0;text-align:left;margin-left:64.05pt;margin-top:171.15pt;width:65.2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IncDecE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0F4AD" wp14:editId="54B75F72">
                <wp:simplePos x="0" y="0"/>
                <wp:positionH relativeFrom="column">
                  <wp:posOffset>2937510</wp:posOffset>
                </wp:positionH>
                <wp:positionV relativeFrom="paragraph">
                  <wp:posOffset>2249805</wp:posOffset>
                </wp:positionV>
                <wp:extent cx="828675" cy="323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Carryout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00F4AD" id="Text Box 11" o:spid="_x0000_s1033" type="#_x0000_t202" style="position:absolute;left:0;text-align:left;margin-left:231.3pt;margin-top:177.15pt;width:65.2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Carryout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58703" wp14:editId="2FA93577">
                <wp:simplePos x="0" y="0"/>
                <wp:positionH relativeFrom="column">
                  <wp:posOffset>613410</wp:posOffset>
                </wp:positionH>
                <wp:positionV relativeFrom="paragraph">
                  <wp:posOffset>1440180</wp:posOffset>
                </wp:positionV>
                <wp:extent cx="523875" cy="3238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D58703" id="Text Box 9" o:spid="_x0000_s1034" type="#_x0000_t202" style="position:absolute;left:0;text-align:left;margin-left:48.3pt;margin-top:113.4pt;width:41.2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SelE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74D2A0" wp14:editId="61C10709">
                <wp:simplePos x="0" y="0"/>
                <wp:positionH relativeFrom="column">
                  <wp:posOffset>2451100</wp:posOffset>
                </wp:positionH>
                <wp:positionV relativeFrom="paragraph">
                  <wp:posOffset>2021205</wp:posOffset>
                </wp:positionV>
                <wp:extent cx="981075" cy="3238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ShiftAmt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74D2A0" id="Text Box 8" o:spid="_x0000_s1035" type="#_x0000_t202" style="position:absolute;left:0;text-align:left;margin-left:193pt;margin-top:159.15pt;width:77.2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ShiftAmt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A035B" wp14:editId="619F8C2E">
                <wp:simplePos x="0" y="0"/>
                <wp:positionH relativeFrom="column">
                  <wp:posOffset>603885</wp:posOffset>
                </wp:positionH>
                <wp:positionV relativeFrom="paragraph">
                  <wp:posOffset>1192530</wp:posOffset>
                </wp:positionV>
                <wp:extent cx="704850" cy="323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C6142">
                              <w:rPr>
                                <w:color w:val="FFFFFF" w:themeColor="background1"/>
                              </w:rPr>
                              <w:t>MUX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3A035B" id="Text Box 5" o:spid="_x0000_s1036" type="#_x0000_t202" style="position:absolute;left:0;text-align:left;margin-left:47.55pt;margin-top:93.9pt;width:55.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 w:rsidRPr="005C6142">
                        <w:rPr>
                          <w:color w:val="FFFFFF" w:themeColor="background1"/>
                        </w:rPr>
                        <w:t>MUX</w:t>
                      </w:r>
                      <w:r>
                        <w:rPr>
                          <w:color w:val="FFFFFF" w:themeColor="background1"/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395EF" wp14:editId="6CBBBA34">
                <wp:simplePos x="0" y="0"/>
                <wp:positionH relativeFrom="column">
                  <wp:posOffset>5633085</wp:posOffset>
                </wp:positionH>
                <wp:positionV relativeFrom="paragraph">
                  <wp:posOffset>725805</wp:posOffset>
                </wp:positionV>
                <wp:extent cx="704850" cy="3238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C6142">
                              <w:rPr>
                                <w:color w:val="FFFFFF" w:themeColor="background1"/>
                              </w:rPr>
                              <w:t>MUX</w:t>
                            </w:r>
                            <w:r w:rsidR="00C16DE8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A395EF" id="Text Box 2" o:spid="_x0000_s1037" type="#_x0000_t202" style="position:absolute;left:0;text-align:left;margin-left:443.55pt;margin-top:57.15pt;width:55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 w:rsidRPr="005C6142">
                        <w:rPr>
                          <w:color w:val="FFFFFF" w:themeColor="background1"/>
                        </w:rPr>
                        <w:t>MUX</w:t>
                      </w:r>
                      <w:r w:rsidR="00C16DE8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5C614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4660211" wp14:editId="486A0737">
                <wp:simplePos x="0" y="0"/>
                <wp:positionH relativeFrom="column">
                  <wp:posOffset>4194810</wp:posOffset>
                </wp:positionH>
                <wp:positionV relativeFrom="paragraph">
                  <wp:posOffset>725805</wp:posOffset>
                </wp:positionV>
                <wp:extent cx="704850" cy="3238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142" w:rsidRPr="005C6142" w:rsidRDefault="005C614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C6142">
                              <w:rPr>
                                <w:color w:val="FFFFFF" w:themeColor="background1"/>
                              </w:rPr>
                              <w:t>MUX</w:t>
                            </w:r>
                            <w:r w:rsidR="00C16DE8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660211" id="Text Box 3" o:spid="_x0000_s1038" type="#_x0000_t202" style="position:absolute;left:0;text-align:left;margin-left:330.3pt;margin-top:57.15pt;width:55.5pt;height:25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" filled="f" stroked="f" strokeweight=".5pt">
                <v:textbox>
                  <w:txbxContent>
                    <w:p w:rsidR="005C6142" w:rsidRPr="005C6142" w:rsidRDefault="005C6142">
                      <w:pPr>
                        <w:rPr>
                          <w:color w:val="FFFFFF" w:themeColor="background1"/>
                        </w:rPr>
                      </w:pPr>
                      <w:r w:rsidRPr="005C6142">
                        <w:rPr>
                          <w:color w:val="FFFFFF" w:themeColor="background1"/>
                        </w:rPr>
                        <w:t>MUX</w:t>
                      </w:r>
                      <w:r w:rsidR="00C16DE8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4975">
        <w:rPr>
          <w:noProof/>
          <w:lang w:val="en-IN" w:eastAsia="en-IN"/>
        </w:rPr>
        <w:drawing>
          <wp:inline distT="0" distB="0" distL="0" distR="0">
            <wp:extent cx="6334125" cy="4257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6E" w:rsidRDefault="00FC366E" w:rsidP="00CB6846">
      <w:pPr>
        <w:pStyle w:val="Default"/>
        <w:jc w:val="both"/>
      </w:pPr>
    </w:p>
    <w:p w:rsidR="00FC366E" w:rsidRPr="00FC366E" w:rsidRDefault="00FC366E" w:rsidP="00CB6846">
      <w:pPr>
        <w:pStyle w:val="Default"/>
        <w:jc w:val="both"/>
        <w:rPr>
          <w:b/>
          <w:u w:val="single"/>
        </w:rPr>
      </w:pPr>
      <w:r w:rsidRPr="00FC366E">
        <w:rPr>
          <w:b/>
          <w:u w:val="single"/>
        </w:rPr>
        <w:t xml:space="preserve">Exercise </w:t>
      </w:r>
      <w:r w:rsidR="008C28ED">
        <w:rPr>
          <w:b/>
          <w:u w:val="single"/>
        </w:rPr>
        <w:t>9</w:t>
      </w:r>
      <w:r w:rsidRPr="00FC366E">
        <w:rPr>
          <w:b/>
          <w:u w:val="single"/>
        </w:rPr>
        <w:t xml:space="preserve">.1 Implement a </w:t>
      </w:r>
      <w:r w:rsidR="00E92580">
        <w:rPr>
          <w:b/>
          <w:u w:val="single"/>
        </w:rPr>
        <w:t>floating point adder</w:t>
      </w:r>
      <w:r w:rsidR="00ED4975">
        <w:rPr>
          <w:b/>
          <w:u w:val="single"/>
        </w:rPr>
        <w:t xml:space="preserve">. </w:t>
      </w:r>
      <w:r w:rsidR="00E92580">
        <w:rPr>
          <w:b/>
          <w:u w:val="single"/>
        </w:rPr>
        <w:t>Assume the floating point numbers are in IEEE 754 single precision format.</w:t>
      </w:r>
      <w:r w:rsidR="00ED4975">
        <w:rPr>
          <w:b/>
          <w:u w:val="single"/>
        </w:rPr>
        <w:t xml:space="preserve"> Assume both the inputs will have same sign.</w:t>
      </w:r>
    </w:p>
    <w:p w:rsidR="00FC366E" w:rsidRDefault="00FC366E" w:rsidP="00CB6846">
      <w:pPr>
        <w:pStyle w:val="Default"/>
        <w:jc w:val="both"/>
      </w:pPr>
    </w:p>
    <w:p w:rsidR="005C6142" w:rsidRDefault="005C6142" w:rsidP="00CB6846">
      <w:pPr>
        <w:pStyle w:val="Default"/>
        <w:jc w:val="both"/>
      </w:pPr>
      <w:r>
        <w:t xml:space="preserve">Any other assumptions made should be </w:t>
      </w:r>
      <w:r w:rsidR="00770FE6">
        <w:t xml:space="preserve">clearly </w:t>
      </w:r>
      <w:r>
        <w:t>specified here</w:t>
      </w:r>
    </w:p>
    <w:p w:rsidR="005C6142" w:rsidRDefault="005C6142" w:rsidP="00CB6846">
      <w:pPr>
        <w:pStyle w:val="Default"/>
        <w:jc w:val="both"/>
      </w:pPr>
    </w:p>
    <w:p w:rsidR="005C6142" w:rsidRDefault="005C6142" w:rsidP="00CB6846">
      <w:pPr>
        <w:pStyle w:val="Default"/>
        <w:jc w:val="both"/>
      </w:pPr>
      <w:r>
        <w:t>Assumptions:</w:t>
      </w:r>
      <w:r w:rsidRPr="005C6142">
        <w:rPr>
          <w:b/>
        </w:rPr>
        <w:t xml:space="preserve"> </w:t>
      </w:r>
      <w:sdt>
        <w:sdtPr>
          <w:rPr>
            <w:b/>
          </w:rPr>
          <w:id w:val="1922595531"/>
          <w:placeholder>
            <w:docPart w:val="92A181EC3D7B4D228C86A75F783AC4F6"/>
          </w:placeholder>
        </w:sdtPr>
        <w:sdtEndPr>
          <w:rPr>
            <w:b w:val="0"/>
          </w:rPr>
        </w:sdtEndPr>
        <w:sdtContent>
          <w:r w:rsidRPr="00BC4D3A">
            <w:t xml:space="preserve"> </w:t>
          </w:r>
          <w:r w:rsidR="00C778A5">
            <w:t xml:space="preserve">Sign of both the numbers is same i.e. both are positive or both are negative. </w:t>
          </w:r>
          <w:r w:rsidR="00C778A5">
            <w:br/>
            <w:t>There is no overflow or underflow.</w:t>
          </w:r>
          <w:r w:rsidRPr="00BC4D3A">
            <w:t xml:space="preserve"> </w:t>
          </w:r>
        </w:sdtContent>
      </w:sdt>
    </w:p>
    <w:p w:rsidR="00E92580" w:rsidRDefault="00E92580" w:rsidP="00E92580">
      <w:pPr>
        <w:jc w:val="center"/>
      </w:pPr>
    </w:p>
    <w:p w:rsidR="007F5AFF" w:rsidRDefault="007F5AFF" w:rsidP="007F5AFF">
      <w:pPr>
        <w:pStyle w:val="ListParagraph"/>
        <w:numPr>
          <w:ilvl w:val="0"/>
          <w:numId w:val="36"/>
        </w:numPr>
        <w:ind w:left="0" w:firstLine="0"/>
        <w:jc w:val="both"/>
        <w:rPr>
          <w:b/>
        </w:rPr>
      </w:pPr>
      <w:r>
        <w:rPr>
          <w:b/>
        </w:rPr>
        <w:t xml:space="preserve">Implement the submodules which are necessary for implementation of floating point addition and copy the </w:t>
      </w:r>
      <w:r>
        <w:rPr>
          <w:b/>
          <w:u w:val="single"/>
        </w:rPr>
        <w:t>images</w:t>
      </w:r>
      <w:r>
        <w:rPr>
          <w:b/>
        </w:rPr>
        <w:t xml:space="preserve"> of those Verilog codes here.</w:t>
      </w:r>
    </w:p>
    <w:p w:rsidR="007F5AFF" w:rsidRDefault="007F5AFF" w:rsidP="007F5AFF">
      <w:pPr>
        <w:jc w:val="both"/>
      </w:pPr>
    </w:p>
    <w:p w:rsidR="007F5AFF" w:rsidRDefault="007F5AFF" w:rsidP="007F5AFF">
      <w:pPr>
        <w:pStyle w:val="WW-Default"/>
      </w:pPr>
      <w:r>
        <w:lastRenderedPageBreak/>
        <w:t>Answer:</w:t>
      </w:r>
      <w:r>
        <w:rPr>
          <w:b/>
        </w:rPr>
        <w:t xml:space="preserve"> </w:t>
      </w:r>
      <w:sdt>
        <w:sdtPr>
          <w:id w:val="93907956"/>
          <w:placeholder>
            <w:docPart w:val="80DAC417B3744F51938213885F6414CE"/>
          </w:placeholder>
        </w:sdtPr>
        <w:sdtEndPr/>
        <w:sdtContent>
          <w:r>
            <w:t xml:space="preserve">  </w:t>
          </w:r>
          <w:r w:rsidR="00C778A5">
            <w:rPr>
              <w:noProof/>
              <w:lang w:val="en-IN" w:eastAsia="en-IN"/>
            </w:rPr>
            <w:drawing>
              <wp:inline distT="0" distB="0" distL="0" distR="0">
                <wp:extent cx="10918613" cy="6141720"/>
                <wp:effectExtent l="0" t="0" r="0" b="0"/>
                <wp:docPr id="16" name="Picture 16" descr="C:\Users\Neil\Pictures\Screenshots\Screenshot (48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Neil\Pictures\Screenshots\Screenshot (48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18613" cy="6141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778A5">
            <w:rPr>
              <w:noProof/>
              <w:lang w:val="en-IN" w:eastAsia="en-IN"/>
            </w:rPr>
            <w:lastRenderedPageBreak/>
            <w:drawing>
              <wp:inline distT="0" distB="0" distL="0" distR="0">
                <wp:extent cx="11081173" cy="6233160"/>
                <wp:effectExtent l="0" t="0" r="6350" b="0"/>
                <wp:docPr id="4" name="Picture 4" descr="C:\Users\Neil\Pictures\Screenshots\Screenshot (49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Neil\Pictures\Screenshots\Screenshot (49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81173" cy="623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:rsidR="007F5AFF" w:rsidRDefault="007F5AFF" w:rsidP="007F5AFF">
      <w:pPr>
        <w:pStyle w:val="ListParagraph"/>
        <w:numPr>
          <w:ilvl w:val="0"/>
          <w:numId w:val="36"/>
        </w:numPr>
        <w:ind w:left="0" w:firstLine="0"/>
        <w:jc w:val="both"/>
        <w:rPr>
          <w:b/>
        </w:rPr>
      </w:pPr>
      <w:r>
        <w:rPr>
          <w:b/>
        </w:rPr>
        <w:t xml:space="preserve">Implement complete floating point adder in Verilog (by instantiating all the submodules). Copy the </w:t>
      </w:r>
      <w:r>
        <w:rPr>
          <w:b/>
          <w:u w:val="single"/>
        </w:rPr>
        <w:t>image</w:t>
      </w:r>
      <w:r>
        <w:rPr>
          <w:b/>
        </w:rPr>
        <w:t xml:space="preserve"> of Verilog code of the floating point adder here.</w:t>
      </w:r>
    </w:p>
    <w:p w:rsidR="007F5AFF" w:rsidRDefault="007F5AFF" w:rsidP="007F5AFF">
      <w:pPr>
        <w:jc w:val="both"/>
      </w:pPr>
    </w:p>
    <w:p w:rsidR="007F5AFF" w:rsidRDefault="007F5AFF" w:rsidP="007F5AFF">
      <w:pPr>
        <w:pStyle w:val="WW-Default"/>
      </w:pPr>
      <w:r>
        <w:lastRenderedPageBreak/>
        <w:t>Answer:</w:t>
      </w:r>
      <w:r>
        <w:rPr>
          <w:b/>
        </w:rPr>
        <w:t xml:space="preserve"> </w:t>
      </w:r>
      <w:sdt>
        <w:sdtPr>
          <w:id w:val="116961489"/>
          <w:placeholder>
            <w:docPart w:val="06A5BB222835455AAC7608F22754992A"/>
          </w:placeholder>
        </w:sdtPr>
        <w:sdtEndPr/>
        <w:sdtContent>
          <w:r>
            <w:t xml:space="preserve">  </w:t>
          </w:r>
          <w:r w:rsidR="00C778A5">
            <w:rPr>
              <w:noProof/>
              <w:lang w:val="en-IN" w:eastAsia="en-IN"/>
            </w:rPr>
            <w:drawing>
              <wp:inline distT="0" distB="0" distL="0" distR="0">
                <wp:extent cx="6332220" cy="3561874"/>
                <wp:effectExtent l="0" t="0" r="0" b="635"/>
                <wp:docPr id="19" name="Picture 19" descr="C:\Users\Neil\Pictures\Screenshots\Screenshot (53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Neil\Pictures\Screenshots\Screenshot (53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2220" cy="35618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778A5">
            <w:rPr>
              <w:noProof/>
              <w:lang w:val="en-IN" w:eastAsia="en-IN"/>
            </w:rPr>
            <w:drawing>
              <wp:inline distT="0" distB="0" distL="0" distR="0" wp14:anchorId="10A41D06" wp14:editId="02FA31A5">
                <wp:extent cx="6347460" cy="3570446"/>
                <wp:effectExtent l="0" t="0" r="0" b="0"/>
                <wp:docPr id="18" name="Picture 18" descr="C:\Users\Neil\Pictures\Screenshots\Screenshot (50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Neil\Pictures\Screenshots\Screenshot (50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47460" cy="3570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:rsidR="007F5AFF" w:rsidRDefault="007F5AFF" w:rsidP="00E92580">
      <w:pPr>
        <w:jc w:val="center"/>
      </w:pPr>
    </w:p>
    <w:p w:rsidR="00E92580" w:rsidRPr="00BC4D3A" w:rsidRDefault="00E92580" w:rsidP="00E92580">
      <w:pPr>
        <w:pStyle w:val="WW-Default"/>
        <w:numPr>
          <w:ilvl w:val="0"/>
          <w:numId w:val="31"/>
        </w:numPr>
        <w:ind w:left="0" w:firstLine="0"/>
        <w:jc w:val="both"/>
        <w:rPr>
          <w:b/>
        </w:rPr>
      </w:pPr>
      <w:r>
        <w:rPr>
          <w:b/>
        </w:rPr>
        <w:t xml:space="preserve">Copy the image of waveform window that is generated for your Testbench? </w:t>
      </w:r>
    </w:p>
    <w:p w:rsidR="00E92580" w:rsidRDefault="00E92580" w:rsidP="00E92580">
      <w:pPr>
        <w:pStyle w:val="WW-Default"/>
      </w:pPr>
      <w:r w:rsidRPr="00BC4D3A">
        <w:lastRenderedPageBreak/>
        <w:t>Answer:</w:t>
      </w:r>
      <w:r w:rsidRPr="00BC4D3A">
        <w:rPr>
          <w:b/>
        </w:rPr>
        <w:t xml:space="preserve"> </w:t>
      </w:r>
      <w:sdt>
        <w:sdtPr>
          <w:rPr>
            <w:b/>
          </w:rPr>
          <w:id w:val="230662765"/>
          <w:placeholder>
            <w:docPart w:val="8016B864F93244DEACAED06D6DE3CE19"/>
          </w:placeholder>
        </w:sdtPr>
        <w:sdtEndPr>
          <w:rPr>
            <w:b w:val="0"/>
          </w:rPr>
        </w:sdtEndPr>
        <w:sdtContent>
          <w:r w:rsidRPr="00BC4D3A">
            <w:t xml:space="preserve">  </w:t>
          </w:r>
          <w:r w:rsidR="00C778A5">
            <w:rPr>
              <w:noProof/>
              <w:lang w:val="en-IN" w:eastAsia="en-IN"/>
            </w:rPr>
            <w:drawing>
              <wp:inline distT="0" distB="0" distL="0" distR="0">
                <wp:extent cx="6332220" cy="3561874"/>
                <wp:effectExtent l="0" t="0" r="0" b="635"/>
                <wp:docPr id="20" name="Picture 20" descr="C:\Users\Neil\Pictures\Screenshots\Screenshot (5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Neil\Pictures\Screenshots\Screenshot (5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2220" cy="35618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:rsidR="00854FBC" w:rsidRDefault="00854FBC" w:rsidP="00E92580">
      <w:pPr>
        <w:pStyle w:val="WW-Default"/>
      </w:pPr>
    </w:p>
    <w:p w:rsidR="00854FBC" w:rsidRPr="00BC4D3A" w:rsidRDefault="00854FBC" w:rsidP="00854FBC">
      <w:pPr>
        <w:pStyle w:val="WW-Default"/>
        <w:numPr>
          <w:ilvl w:val="0"/>
          <w:numId w:val="31"/>
        </w:numPr>
        <w:ind w:left="0" w:firstLine="0"/>
        <w:jc w:val="both"/>
        <w:rPr>
          <w:b/>
        </w:rPr>
      </w:pPr>
      <w:r>
        <w:rPr>
          <w:b/>
        </w:rPr>
        <w:t>From the synthesis report find the Delay and Resource information your floating point adder on Spartan 3E XC3S1600E.</w:t>
      </w:r>
    </w:p>
    <w:p w:rsidR="00854FBC" w:rsidRDefault="00854FBC" w:rsidP="00854FBC">
      <w:pPr>
        <w:pStyle w:val="WW-Default"/>
      </w:pPr>
      <w:r w:rsidRPr="00BC4D3A">
        <w:t>Answer:</w:t>
      </w:r>
      <w:r w:rsidRPr="00BC4D3A">
        <w:rPr>
          <w:b/>
        </w:rPr>
        <w:t xml:space="preserve"> </w:t>
      </w:r>
      <w:sdt>
        <w:sdtPr>
          <w:rPr>
            <w:b/>
          </w:rPr>
          <w:id w:val="-742101666"/>
          <w:placeholder>
            <w:docPart w:val="7CFAB667D43F4E9EA89FD7CB9ACE55C8"/>
          </w:placeholder>
        </w:sdtPr>
        <w:sdtEndPr>
          <w:rPr>
            <w:b w:val="0"/>
          </w:rPr>
        </w:sdtEndPr>
        <w:sdtContent>
          <w:r w:rsidRPr="00BC4D3A">
            <w:t xml:space="preserve">  </w:t>
          </w:r>
        </w:sdtContent>
      </w:sdt>
    </w:p>
    <w:p w:rsidR="00334760" w:rsidRDefault="00334760" w:rsidP="008E4850">
      <w:pPr>
        <w:jc w:val="both"/>
      </w:pPr>
    </w:p>
    <w:p w:rsidR="00501476" w:rsidRDefault="00501476" w:rsidP="00501476">
      <w:pPr>
        <w:pStyle w:val="ListParagraph"/>
        <w:numPr>
          <w:ilvl w:val="0"/>
          <w:numId w:val="31"/>
        </w:numPr>
        <w:ind w:left="360"/>
        <w:jc w:val="both"/>
      </w:pPr>
      <w:r w:rsidRPr="00501476">
        <w:rPr>
          <w:b/>
        </w:rPr>
        <w:t>Once design, test and verification are complete call one of the instructors and get your design/output verified.</w:t>
      </w:r>
    </w:p>
    <w:p w:rsidR="00501476" w:rsidRDefault="00501476" w:rsidP="00501476">
      <w:pPr>
        <w:pStyle w:val="ListParagraph"/>
        <w:ind w:left="0"/>
        <w:rPr>
          <w:b/>
        </w:rPr>
      </w:pPr>
    </w:p>
    <w:p w:rsidR="00501476" w:rsidRDefault="00501476" w:rsidP="00501476">
      <w:pPr>
        <w:pStyle w:val="ListParagraph"/>
        <w:ind w:left="0"/>
        <w:rPr>
          <w:b/>
        </w:rPr>
      </w:pPr>
    </w:p>
    <w:p w:rsidR="00501476" w:rsidRDefault="00501476" w:rsidP="00501476">
      <w:pPr>
        <w:pStyle w:val="ListParagraph"/>
        <w:ind w:left="0"/>
        <w:rPr>
          <w:b/>
        </w:rPr>
      </w:pPr>
    </w:p>
    <w:p w:rsidR="00E00019" w:rsidRPr="00E33D08" w:rsidRDefault="00E00019" w:rsidP="00E00019">
      <w:pPr>
        <w:pStyle w:val="ListParagraph"/>
        <w:numPr>
          <w:ilvl w:val="0"/>
          <w:numId w:val="31"/>
        </w:numPr>
        <w:ind w:left="0" w:firstLine="0"/>
        <w:rPr>
          <w:b/>
        </w:rPr>
      </w:pPr>
      <w:r w:rsidRPr="00F6685F">
        <w:rPr>
          <w:b/>
        </w:rPr>
        <w:t>List the concepts you learnt from this experiment (Conclusions/Observations)</w:t>
      </w:r>
    </w:p>
    <w:p w:rsidR="00E00019" w:rsidRDefault="00E00019" w:rsidP="00E00019">
      <w:pPr>
        <w:jc w:val="both"/>
      </w:pPr>
    </w:p>
    <w:p w:rsidR="00E00019" w:rsidRPr="00BC4D3A" w:rsidRDefault="00E00019" w:rsidP="00E00019">
      <w:pPr>
        <w:pStyle w:val="WW-Default"/>
      </w:pPr>
      <w:r w:rsidRPr="00BC4D3A">
        <w:t>Answer:</w:t>
      </w:r>
      <w:r w:rsidRPr="00BC4D3A">
        <w:rPr>
          <w:b/>
        </w:rPr>
        <w:t xml:space="preserve"> </w:t>
      </w:r>
      <w:sdt>
        <w:sdtPr>
          <w:rPr>
            <w:b/>
          </w:rPr>
          <w:id w:val="-1892337897"/>
          <w:placeholder>
            <w:docPart w:val="5BFF564B57B14C5CBE8B988AE6883A18"/>
          </w:placeholder>
        </w:sdtPr>
        <w:sdtEndPr>
          <w:rPr>
            <w:b w:val="0"/>
          </w:rPr>
        </w:sdtEndPr>
        <w:sdtContent>
          <w:r w:rsidRPr="00BC4D3A">
            <w:t xml:space="preserve">  </w:t>
          </w:r>
          <w:r w:rsidR="00C778A5">
            <w:t>We learnt the implementation of a floating point adder circuit and the methodology of adding and storing floating point numbers</w:t>
          </w:r>
          <w:r w:rsidR="00C778A5">
            <w:br/>
          </w:r>
          <w:r w:rsidR="00C778A5">
            <w:br/>
          </w:r>
          <w:proofErr w:type="spellStart"/>
          <w:r w:rsidR="00C778A5">
            <w:t>Sumbitted</w:t>
          </w:r>
          <w:proofErr w:type="spellEnd"/>
          <w:r w:rsidR="00C778A5">
            <w:t xml:space="preserve"> by </w:t>
          </w:r>
          <w:r w:rsidR="00C778A5">
            <w:br/>
            <w:t xml:space="preserve">Neil </w:t>
          </w:r>
          <w:proofErr w:type="spellStart"/>
          <w:r w:rsidR="00C778A5">
            <w:t>Thanawala</w:t>
          </w:r>
          <w:proofErr w:type="spellEnd"/>
          <w:r w:rsidR="00C778A5">
            <w:t xml:space="preserve"> 2015A8PS0517G</w:t>
          </w:r>
        </w:sdtContent>
      </w:sdt>
    </w:p>
    <w:p w:rsidR="002F30F8" w:rsidRDefault="002F30F8" w:rsidP="008E4850">
      <w:pPr>
        <w:jc w:val="both"/>
      </w:pPr>
    </w:p>
    <w:sectPr w:rsidR="002F30F8" w:rsidSect="00D5017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3CA" w:rsidRDefault="00A653CA" w:rsidP="00B34F40">
      <w:r>
        <w:separator/>
      </w:r>
    </w:p>
  </w:endnote>
  <w:endnote w:type="continuationSeparator" w:id="0">
    <w:p w:rsidR="00A653CA" w:rsidRDefault="00A653CA" w:rsidP="00B3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10 BT"/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Default="00C30E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Pr="00B34F40" w:rsidRDefault="00C30EA7" w:rsidP="00B34F40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972"/>
      </w:tabs>
      <w:rPr>
        <w:rFonts w:ascii="Cambria" w:eastAsia="Times New Roman" w:hAnsi="Cambria"/>
      </w:rPr>
    </w:pPr>
    <w:r w:rsidRPr="00B34F40">
      <w:rPr>
        <w:rFonts w:ascii="Cambria" w:eastAsia="Times New Roman" w:hAnsi="Cambria"/>
      </w:rPr>
      <w:tab/>
      <w:t xml:space="preserve">Page </w:t>
    </w:r>
    <w:r w:rsidRPr="00B34F40">
      <w:rPr>
        <w:rFonts w:ascii="Calibri" w:eastAsia="Times New Roman" w:hAnsi="Calibri"/>
      </w:rPr>
      <w:fldChar w:fldCharType="begin"/>
    </w:r>
    <w:r>
      <w:instrText xml:space="preserve"> PAGE   \* MERGEFORMAT </w:instrText>
    </w:r>
    <w:r w:rsidRPr="00B34F40">
      <w:rPr>
        <w:rFonts w:ascii="Calibri" w:eastAsia="Times New Roman" w:hAnsi="Calibri"/>
      </w:rPr>
      <w:fldChar w:fldCharType="separate"/>
    </w:r>
    <w:r w:rsidR="00C778A5" w:rsidRPr="00C778A5">
      <w:rPr>
        <w:rFonts w:ascii="Cambria" w:eastAsia="Times New Roman" w:hAnsi="Cambria"/>
        <w:noProof/>
      </w:rPr>
      <w:t>1</w:t>
    </w:r>
    <w:r w:rsidRPr="00B34F40">
      <w:rPr>
        <w:rFonts w:ascii="Cambria" w:eastAsia="Times New Roman" w:hAnsi="Cambria"/>
        <w:noProof/>
      </w:rPr>
      <w:fldChar w:fldCharType="end"/>
    </w:r>
  </w:p>
  <w:p w:rsidR="00C30EA7" w:rsidRDefault="00C30EA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Default="00C30E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3CA" w:rsidRDefault="00A653CA" w:rsidP="00B34F40">
      <w:r>
        <w:separator/>
      </w:r>
    </w:p>
  </w:footnote>
  <w:footnote w:type="continuationSeparator" w:id="0">
    <w:p w:rsidR="00A653CA" w:rsidRDefault="00A653CA" w:rsidP="00B34F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Default="00C30E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Default="00C30E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7" w:rsidRDefault="00C30E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3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A"/>
    <w:multiLevelType w:val="singleLevel"/>
    <w:tmpl w:val="0000000A"/>
    <w:name w:val="WW8Num10"/>
    <w:lvl w:ilvl="0">
      <w:start w:val="1"/>
      <w:numFmt w:val="upperLetter"/>
      <w:lvlText w:val="%1."/>
      <w:lvlJc w:val="left"/>
      <w:pPr>
        <w:tabs>
          <w:tab w:val="num" w:pos="0"/>
        </w:tabs>
        <w:ind w:left="810" w:hanging="360"/>
      </w:pPr>
    </w:lvl>
  </w:abstractNum>
  <w:abstractNum w:abstractNumId="9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389442C"/>
    <w:multiLevelType w:val="singleLevel"/>
    <w:tmpl w:val="0000000A"/>
    <w:lvl w:ilvl="0">
      <w:start w:val="1"/>
      <w:numFmt w:val="upperLetter"/>
      <w:lvlText w:val="%1."/>
      <w:lvlJc w:val="left"/>
      <w:pPr>
        <w:tabs>
          <w:tab w:val="num" w:pos="0"/>
        </w:tabs>
        <w:ind w:left="810" w:hanging="360"/>
      </w:pPr>
    </w:lvl>
  </w:abstractNum>
  <w:abstractNum w:abstractNumId="11">
    <w:nsid w:val="05647F39"/>
    <w:multiLevelType w:val="hybridMultilevel"/>
    <w:tmpl w:val="14BE42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6DD0B59"/>
    <w:multiLevelType w:val="hybridMultilevel"/>
    <w:tmpl w:val="FA38F9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715F0B"/>
    <w:multiLevelType w:val="hybridMultilevel"/>
    <w:tmpl w:val="22FEDAB0"/>
    <w:lvl w:ilvl="0" w:tplc="BCD0FC90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65F7CCB"/>
    <w:multiLevelType w:val="hybridMultilevel"/>
    <w:tmpl w:val="B45499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9C41887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1BBA67FC"/>
    <w:multiLevelType w:val="hybridMultilevel"/>
    <w:tmpl w:val="F9FA7174"/>
    <w:lvl w:ilvl="0" w:tplc="18F498EA">
      <w:start w:val="1"/>
      <w:numFmt w:val="decimal"/>
      <w:lvlText w:val="Q2.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2E153F5"/>
    <w:multiLevelType w:val="hybridMultilevel"/>
    <w:tmpl w:val="53262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E258F2"/>
    <w:multiLevelType w:val="multilevel"/>
    <w:tmpl w:val="F13AE9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9">
    <w:nsid w:val="27EA017D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CB5ED8"/>
    <w:multiLevelType w:val="hybridMultilevel"/>
    <w:tmpl w:val="E2489D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E71599E"/>
    <w:multiLevelType w:val="hybridMultilevel"/>
    <w:tmpl w:val="53AA30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B50DD0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3439299E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F30868"/>
    <w:multiLevelType w:val="hybridMultilevel"/>
    <w:tmpl w:val="FED01060"/>
    <w:lvl w:ilvl="0" w:tplc="8C5889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DC55DFA"/>
    <w:multiLevelType w:val="hybridMultilevel"/>
    <w:tmpl w:val="F1B8BCFE"/>
    <w:lvl w:ilvl="0" w:tplc="B7A23F92">
      <w:start w:val="1"/>
      <w:numFmt w:val="decimal"/>
      <w:lvlText w:val="Q2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600A3D"/>
    <w:multiLevelType w:val="hybridMultilevel"/>
    <w:tmpl w:val="C8E2F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507852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C343B6"/>
    <w:multiLevelType w:val="hybridMultilevel"/>
    <w:tmpl w:val="C65681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3777CA"/>
    <w:multiLevelType w:val="hybridMultilevel"/>
    <w:tmpl w:val="A2064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894393"/>
    <w:multiLevelType w:val="hybridMultilevel"/>
    <w:tmpl w:val="0AEAF810"/>
    <w:lvl w:ilvl="0" w:tplc="6016A67A">
      <w:start w:val="1"/>
      <w:numFmt w:val="decimal"/>
      <w:lvlText w:val="Q9.%1."/>
      <w:lvlJc w:val="left"/>
      <w:pPr>
        <w:ind w:left="17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E475EE2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</w:lvl>
  </w:abstractNum>
  <w:abstractNum w:abstractNumId="32">
    <w:nsid w:val="6E7247FA"/>
    <w:multiLevelType w:val="hybridMultilevel"/>
    <w:tmpl w:val="30405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9E01DF"/>
    <w:multiLevelType w:val="multilevel"/>
    <w:tmpl w:val="F1DAD6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79F9240C"/>
    <w:multiLevelType w:val="hybridMultilevel"/>
    <w:tmpl w:val="2E40D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E5E2D2F"/>
    <w:multiLevelType w:val="hybridMultilevel"/>
    <w:tmpl w:val="22FEDAB0"/>
    <w:lvl w:ilvl="0" w:tplc="BCD0FC90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3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4"/>
  </w:num>
  <w:num w:numId="12">
    <w:abstractNumId w:val="21"/>
  </w:num>
  <w:num w:numId="13">
    <w:abstractNumId w:val="19"/>
  </w:num>
  <w:num w:numId="14">
    <w:abstractNumId w:val="28"/>
  </w:num>
  <w:num w:numId="15">
    <w:abstractNumId w:val="23"/>
  </w:num>
  <w:num w:numId="16">
    <w:abstractNumId w:val="27"/>
  </w:num>
  <w:num w:numId="17">
    <w:abstractNumId w:val="12"/>
  </w:num>
  <w:num w:numId="18">
    <w:abstractNumId w:val="20"/>
  </w:num>
  <w:num w:numId="19">
    <w:abstractNumId w:val="22"/>
  </w:num>
  <w:num w:numId="20">
    <w:abstractNumId w:val="10"/>
  </w:num>
  <w:num w:numId="21">
    <w:abstractNumId w:val="15"/>
  </w:num>
  <w:num w:numId="22">
    <w:abstractNumId w:val="9"/>
  </w:num>
  <w:num w:numId="23">
    <w:abstractNumId w:val="32"/>
  </w:num>
  <w:num w:numId="24">
    <w:abstractNumId w:val="17"/>
  </w:num>
  <w:num w:numId="25">
    <w:abstractNumId w:val="29"/>
  </w:num>
  <w:num w:numId="26">
    <w:abstractNumId w:val="24"/>
  </w:num>
  <w:num w:numId="27">
    <w:abstractNumId w:val="26"/>
  </w:num>
  <w:num w:numId="28">
    <w:abstractNumId w:val="35"/>
  </w:num>
  <w:num w:numId="29">
    <w:abstractNumId w:val="33"/>
  </w:num>
  <w:num w:numId="30">
    <w:abstractNumId w:val="18"/>
  </w:num>
  <w:num w:numId="31">
    <w:abstractNumId w:val="30"/>
  </w:num>
  <w:num w:numId="32">
    <w:abstractNumId w:val="25"/>
  </w:num>
  <w:num w:numId="33">
    <w:abstractNumId w:val="16"/>
  </w:num>
  <w:num w:numId="34">
    <w:abstractNumId w:val="13"/>
  </w:num>
  <w:num w:numId="35">
    <w:abstractNumId w:val="34"/>
  </w:num>
  <w:num w:numId="36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forms" w:enforcement="1" w:cryptProviderType="rsaAES" w:cryptAlgorithmClass="hash" w:cryptAlgorithmType="typeAny" w:cryptAlgorithmSid="14" w:cryptSpinCount="100000" w:hash="jMmWJWbHqM0JbwCO1mmEGD5ehHA8HIB1m+dFQFhx3EOPitWe7Ue/xF9W4Nz2Ifyr6OeJwqEWKEbkl7LYtxAHIw==" w:salt="7LGVsP6IyJjpRJtkcRAPzg==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EEA"/>
    <w:rsid w:val="0000286F"/>
    <w:rsid w:val="000071EF"/>
    <w:rsid w:val="00020674"/>
    <w:rsid w:val="00021EC2"/>
    <w:rsid w:val="000318CA"/>
    <w:rsid w:val="0003707D"/>
    <w:rsid w:val="000445E1"/>
    <w:rsid w:val="0005247E"/>
    <w:rsid w:val="00055505"/>
    <w:rsid w:val="00067AB4"/>
    <w:rsid w:val="000737DD"/>
    <w:rsid w:val="0008037D"/>
    <w:rsid w:val="0008433A"/>
    <w:rsid w:val="00092312"/>
    <w:rsid w:val="000925CB"/>
    <w:rsid w:val="00092BB6"/>
    <w:rsid w:val="00093EEA"/>
    <w:rsid w:val="000A3FE2"/>
    <w:rsid w:val="000B0A75"/>
    <w:rsid w:val="000B2402"/>
    <w:rsid w:val="000B38DC"/>
    <w:rsid w:val="000B3E35"/>
    <w:rsid w:val="000C1E09"/>
    <w:rsid w:val="000C3663"/>
    <w:rsid w:val="000C3845"/>
    <w:rsid w:val="000D2367"/>
    <w:rsid w:val="000E08FC"/>
    <w:rsid w:val="000F435A"/>
    <w:rsid w:val="000F625B"/>
    <w:rsid w:val="000F6609"/>
    <w:rsid w:val="00104982"/>
    <w:rsid w:val="00106C35"/>
    <w:rsid w:val="001256C4"/>
    <w:rsid w:val="00130947"/>
    <w:rsid w:val="00131745"/>
    <w:rsid w:val="00137A5A"/>
    <w:rsid w:val="0014453D"/>
    <w:rsid w:val="00153121"/>
    <w:rsid w:val="001551AA"/>
    <w:rsid w:val="00157564"/>
    <w:rsid w:val="00162F33"/>
    <w:rsid w:val="00163987"/>
    <w:rsid w:val="0016641C"/>
    <w:rsid w:val="00170D96"/>
    <w:rsid w:val="0018399A"/>
    <w:rsid w:val="00183EB5"/>
    <w:rsid w:val="001B3FB1"/>
    <w:rsid w:val="001B412A"/>
    <w:rsid w:val="001B4626"/>
    <w:rsid w:val="001B4B75"/>
    <w:rsid w:val="001C5FA4"/>
    <w:rsid w:val="001C6D6D"/>
    <w:rsid w:val="001C79BF"/>
    <w:rsid w:val="001D0B22"/>
    <w:rsid w:val="001D174C"/>
    <w:rsid w:val="001D22E6"/>
    <w:rsid w:val="001D2EAB"/>
    <w:rsid w:val="001D4BCA"/>
    <w:rsid w:val="001E6D07"/>
    <w:rsid w:val="001E74D5"/>
    <w:rsid w:val="001F4D23"/>
    <w:rsid w:val="0020703B"/>
    <w:rsid w:val="002144C2"/>
    <w:rsid w:val="00220CEA"/>
    <w:rsid w:val="00222F06"/>
    <w:rsid w:val="00224B45"/>
    <w:rsid w:val="002318CC"/>
    <w:rsid w:val="00233A51"/>
    <w:rsid w:val="00234DA5"/>
    <w:rsid w:val="00235664"/>
    <w:rsid w:val="002373D2"/>
    <w:rsid w:val="00242C0C"/>
    <w:rsid w:val="00243321"/>
    <w:rsid w:val="00244270"/>
    <w:rsid w:val="002572CC"/>
    <w:rsid w:val="00263A23"/>
    <w:rsid w:val="0026484B"/>
    <w:rsid w:val="00267278"/>
    <w:rsid w:val="002747D6"/>
    <w:rsid w:val="00281968"/>
    <w:rsid w:val="00281C2F"/>
    <w:rsid w:val="00287A5C"/>
    <w:rsid w:val="00293873"/>
    <w:rsid w:val="002946FD"/>
    <w:rsid w:val="00295061"/>
    <w:rsid w:val="002A6CC6"/>
    <w:rsid w:val="002B4ADD"/>
    <w:rsid w:val="002C3575"/>
    <w:rsid w:val="002C79A5"/>
    <w:rsid w:val="002D26DF"/>
    <w:rsid w:val="002D32B9"/>
    <w:rsid w:val="002D7516"/>
    <w:rsid w:val="002E314E"/>
    <w:rsid w:val="002F209C"/>
    <w:rsid w:val="002F30F8"/>
    <w:rsid w:val="002F4358"/>
    <w:rsid w:val="002F57A5"/>
    <w:rsid w:val="002F5843"/>
    <w:rsid w:val="00305544"/>
    <w:rsid w:val="00306B04"/>
    <w:rsid w:val="00311908"/>
    <w:rsid w:val="00315835"/>
    <w:rsid w:val="003271C7"/>
    <w:rsid w:val="00332708"/>
    <w:rsid w:val="003335A2"/>
    <w:rsid w:val="00334760"/>
    <w:rsid w:val="00334B6A"/>
    <w:rsid w:val="00341211"/>
    <w:rsid w:val="00341D8D"/>
    <w:rsid w:val="00343654"/>
    <w:rsid w:val="0034750D"/>
    <w:rsid w:val="00350622"/>
    <w:rsid w:val="003572A2"/>
    <w:rsid w:val="0037128D"/>
    <w:rsid w:val="003715EF"/>
    <w:rsid w:val="00375430"/>
    <w:rsid w:val="003764B6"/>
    <w:rsid w:val="00394477"/>
    <w:rsid w:val="003956C0"/>
    <w:rsid w:val="003A7F0E"/>
    <w:rsid w:val="003B02C4"/>
    <w:rsid w:val="003D6E0C"/>
    <w:rsid w:val="003E44EC"/>
    <w:rsid w:val="003F01DE"/>
    <w:rsid w:val="003F4054"/>
    <w:rsid w:val="00404DE0"/>
    <w:rsid w:val="0041277B"/>
    <w:rsid w:val="00412975"/>
    <w:rsid w:val="0041746A"/>
    <w:rsid w:val="0043499A"/>
    <w:rsid w:val="00436157"/>
    <w:rsid w:val="004412B9"/>
    <w:rsid w:val="004441C3"/>
    <w:rsid w:val="00445FA0"/>
    <w:rsid w:val="004471EB"/>
    <w:rsid w:val="00464BB8"/>
    <w:rsid w:val="004657F6"/>
    <w:rsid w:val="0047168D"/>
    <w:rsid w:val="00473A09"/>
    <w:rsid w:val="00475F62"/>
    <w:rsid w:val="00481373"/>
    <w:rsid w:val="004836F4"/>
    <w:rsid w:val="00485234"/>
    <w:rsid w:val="004852A0"/>
    <w:rsid w:val="00485C79"/>
    <w:rsid w:val="00491439"/>
    <w:rsid w:val="004A2618"/>
    <w:rsid w:val="004A3550"/>
    <w:rsid w:val="004C1EF7"/>
    <w:rsid w:val="004C2B16"/>
    <w:rsid w:val="004C5F41"/>
    <w:rsid w:val="004E0E41"/>
    <w:rsid w:val="004E2EE8"/>
    <w:rsid w:val="004E725E"/>
    <w:rsid w:val="004E75B8"/>
    <w:rsid w:val="004F696C"/>
    <w:rsid w:val="0050138D"/>
    <w:rsid w:val="00501476"/>
    <w:rsid w:val="0050599D"/>
    <w:rsid w:val="00506181"/>
    <w:rsid w:val="005069DA"/>
    <w:rsid w:val="00511724"/>
    <w:rsid w:val="00512E2B"/>
    <w:rsid w:val="00513392"/>
    <w:rsid w:val="00515D70"/>
    <w:rsid w:val="005236A3"/>
    <w:rsid w:val="005249D9"/>
    <w:rsid w:val="00524AA6"/>
    <w:rsid w:val="005416CB"/>
    <w:rsid w:val="00546EDB"/>
    <w:rsid w:val="0054713E"/>
    <w:rsid w:val="0055390B"/>
    <w:rsid w:val="00553E33"/>
    <w:rsid w:val="0055470B"/>
    <w:rsid w:val="00557E4E"/>
    <w:rsid w:val="00561DB9"/>
    <w:rsid w:val="00577859"/>
    <w:rsid w:val="00585658"/>
    <w:rsid w:val="0059225E"/>
    <w:rsid w:val="00593951"/>
    <w:rsid w:val="005A2632"/>
    <w:rsid w:val="005A296B"/>
    <w:rsid w:val="005A3FDD"/>
    <w:rsid w:val="005B0C5B"/>
    <w:rsid w:val="005C241C"/>
    <w:rsid w:val="005C284A"/>
    <w:rsid w:val="005C36BF"/>
    <w:rsid w:val="005C41AF"/>
    <w:rsid w:val="005C4A54"/>
    <w:rsid w:val="005C6142"/>
    <w:rsid w:val="005C6E2A"/>
    <w:rsid w:val="005C7CE5"/>
    <w:rsid w:val="005E23D6"/>
    <w:rsid w:val="005E2BA0"/>
    <w:rsid w:val="005E5344"/>
    <w:rsid w:val="005E6F41"/>
    <w:rsid w:val="005F66E3"/>
    <w:rsid w:val="005F6E5F"/>
    <w:rsid w:val="005F6F9B"/>
    <w:rsid w:val="0060752A"/>
    <w:rsid w:val="00612F34"/>
    <w:rsid w:val="00636A48"/>
    <w:rsid w:val="00644658"/>
    <w:rsid w:val="0065021E"/>
    <w:rsid w:val="006569E2"/>
    <w:rsid w:val="00663A01"/>
    <w:rsid w:val="00692F9D"/>
    <w:rsid w:val="006B2ED2"/>
    <w:rsid w:val="006B36B0"/>
    <w:rsid w:val="006C14B9"/>
    <w:rsid w:val="006C377C"/>
    <w:rsid w:val="006D0E30"/>
    <w:rsid w:val="006D341A"/>
    <w:rsid w:val="006D4B98"/>
    <w:rsid w:val="006F2879"/>
    <w:rsid w:val="006F2A51"/>
    <w:rsid w:val="006F5772"/>
    <w:rsid w:val="006F6346"/>
    <w:rsid w:val="00704A34"/>
    <w:rsid w:val="00704C0C"/>
    <w:rsid w:val="0070737C"/>
    <w:rsid w:val="00720D65"/>
    <w:rsid w:val="0072183F"/>
    <w:rsid w:val="00726F8A"/>
    <w:rsid w:val="00732D0E"/>
    <w:rsid w:val="007339C5"/>
    <w:rsid w:val="00735FF7"/>
    <w:rsid w:val="007409C1"/>
    <w:rsid w:val="00740BD5"/>
    <w:rsid w:val="0074496E"/>
    <w:rsid w:val="00755408"/>
    <w:rsid w:val="007675E9"/>
    <w:rsid w:val="0077008E"/>
    <w:rsid w:val="00770FE6"/>
    <w:rsid w:val="007731CE"/>
    <w:rsid w:val="0077731B"/>
    <w:rsid w:val="00777D30"/>
    <w:rsid w:val="00786231"/>
    <w:rsid w:val="00795668"/>
    <w:rsid w:val="00795B89"/>
    <w:rsid w:val="00796024"/>
    <w:rsid w:val="0079773D"/>
    <w:rsid w:val="00797E55"/>
    <w:rsid w:val="007A09F8"/>
    <w:rsid w:val="007B32A3"/>
    <w:rsid w:val="007B66FB"/>
    <w:rsid w:val="007C2AE1"/>
    <w:rsid w:val="007C6A22"/>
    <w:rsid w:val="007E69D0"/>
    <w:rsid w:val="007F5AFF"/>
    <w:rsid w:val="00804D2A"/>
    <w:rsid w:val="008058E0"/>
    <w:rsid w:val="00805BAC"/>
    <w:rsid w:val="00806432"/>
    <w:rsid w:val="008122C8"/>
    <w:rsid w:val="00813AB8"/>
    <w:rsid w:val="00834940"/>
    <w:rsid w:val="00840781"/>
    <w:rsid w:val="00842B4F"/>
    <w:rsid w:val="00843532"/>
    <w:rsid w:val="00844A82"/>
    <w:rsid w:val="0084604A"/>
    <w:rsid w:val="00854FBC"/>
    <w:rsid w:val="0085530B"/>
    <w:rsid w:val="00857A3B"/>
    <w:rsid w:val="00860C6F"/>
    <w:rsid w:val="00864D39"/>
    <w:rsid w:val="0086736F"/>
    <w:rsid w:val="00870550"/>
    <w:rsid w:val="008724FC"/>
    <w:rsid w:val="008757E0"/>
    <w:rsid w:val="00894395"/>
    <w:rsid w:val="008971D6"/>
    <w:rsid w:val="008A5968"/>
    <w:rsid w:val="008C158A"/>
    <w:rsid w:val="008C28ED"/>
    <w:rsid w:val="008D1D8E"/>
    <w:rsid w:val="008D2C31"/>
    <w:rsid w:val="008E414B"/>
    <w:rsid w:val="008E4191"/>
    <w:rsid w:val="008E4850"/>
    <w:rsid w:val="008E7A91"/>
    <w:rsid w:val="008F3507"/>
    <w:rsid w:val="008F7031"/>
    <w:rsid w:val="008F7CB6"/>
    <w:rsid w:val="009001EF"/>
    <w:rsid w:val="009023BE"/>
    <w:rsid w:val="00910691"/>
    <w:rsid w:val="0091176C"/>
    <w:rsid w:val="0091192F"/>
    <w:rsid w:val="00925910"/>
    <w:rsid w:val="00931940"/>
    <w:rsid w:val="00931CF9"/>
    <w:rsid w:val="0094320E"/>
    <w:rsid w:val="009440A0"/>
    <w:rsid w:val="00944743"/>
    <w:rsid w:val="009516A8"/>
    <w:rsid w:val="0095257A"/>
    <w:rsid w:val="0095433F"/>
    <w:rsid w:val="009544AC"/>
    <w:rsid w:val="00960B63"/>
    <w:rsid w:val="009657B8"/>
    <w:rsid w:val="0096755E"/>
    <w:rsid w:val="00976FA6"/>
    <w:rsid w:val="00977B9B"/>
    <w:rsid w:val="00980D91"/>
    <w:rsid w:val="00992D04"/>
    <w:rsid w:val="00997FB9"/>
    <w:rsid w:val="009A32EA"/>
    <w:rsid w:val="009A4771"/>
    <w:rsid w:val="009A6817"/>
    <w:rsid w:val="009B31D0"/>
    <w:rsid w:val="009C3A50"/>
    <w:rsid w:val="009D080F"/>
    <w:rsid w:val="009D5851"/>
    <w:rsid w:val="009E652C"/>
    <w:rsid w:val="009F398A"/>
    <w:rsid w:val="00A00E60"/>
    <w:rsid w:val="00A05316"/>
    <w:rsid w:val="00A2297C"/>
    <w:rsid w:val="00A31146"/>
    <w:rsid w:val="00A41B2B"/>
    <w:rsid w:val="00A4250F"/>
    <w:rsid w:val="00A42C34"/>
    <w:rsid w:val="00A47002"/>
    <w:rsid w:val="00A47FF0"/>
    <w:rsid w:val="00A50FC7"/>
    <w:rsid w:val="00A56D6D"/>
    <w:rsid w:val="00A62D38"/>
    <w:rsid w:val="00A653CA"/>
    <w:rsid w:val="00A658CE"/>
    <w:rsid w:val="00A67C1D"/>
    <w:rsid w:val="00A67C2D"/>
    <w:rsid w:val="00A706C6"/>
    <w:rsid w:val="00A70B03"/>
    <w:rsid w:val="00A761AB"/>
    <w:rsid w:val="00A8397B"/>
    <w:rsid w:val="00A8549B"/>
    <w:rsid w:val="00A90BF6"/>
    <w:rsid w:val="00AA2894"/>
    <w:rsid w:val="00AA2A41"/>
    <w:rsid w:val="00AA3543"/>
    <w:rsid w:val="00AA7FD4"/>
    <w:rsid w:val="00AB139D"/>
    <w:rsid w:val="00AB39BA"/>
    <w:rsid w:val="00AC2B72"/>
    <w:rsid w:val="00AC30F2"/>
    <w:rsid w:val="00AD0CED"/>
    <w:rsid w:val="00AD3AB9"/>
    <w:rsid w:val="00AD4B93"/>
    <w:rsid w:val="00AD6E22"/>
    <w:rsid w:val="00AE23B9"/>
    <w:rsid w:val="00AE33B3"/>
    <w:rsid w:val="00AE4CE2"/>
    <w:rsid w:val="00AE6635"/>
    <w:rsid w:val="00AE664C"/>
    <w:rsid w:val="00AE6B1C"/>
    <w:rsid w:val="00AF1C5A"/>
    <w:rsid w:val="00AF1E20"/>
    <w:rsid w:val="00AF275C"/>
    <w:rsid w:val="00B06236"/>
    <w:rsid w:val="00B121AC"/>
    <w:rsid w:val="00B13F75"/>
    <w:rsid w:val="00B22EB9"/>
    <w:rsid w:val="00B24C80"/>
    <w:rsid w:val="00B327AF"/>
    <w:rsid w:val="00B34F40"/>
    <w:rsid w:val="00B5177A"/>
    <w:rsid w:val="00B5310B"/>
    <w:rsid w:val="00B539FA"/>
    <w:rsid w:val="00B66ED2"/>
    <w:rsid w:val="00B70425"/>
    <w:rsid w:val="00B71416"/>
    <w:rsid w:val="00B721FB"/>
    <w:rsid w:val="00B72535"/>
    <w:rsid w:val="00B75251"/>
    <w:rsid w:val="00B75843"/>
    <w:rsid w:val="00B8472F"/>
    <w:rsid w:val="00B85D8B"/>
    <w:rsid w:val="00B94D2B"/>
    <w:rsid w:val="00B976DE"/>
    <w:rsid w:val="00BA45BA"/>
    <w:rsid w:val="00BA4FA4"/>
    <w:rsid w:val="00BB62F9"/>
    <w:rsid w:val="00BC458F"/>
    <w:rsid w:val="00BC4D3A"/>
    <w:rsid w:val="00BC6DFE"/>
    <w:rsid w:val="00BD04D6"/>
    <w:rsid w:val="00BE0FC1"/>
    <w:rsid w:val="00BF4B15"/>
    <w:rsid w:val="00BF7D06"/>
    <w:rsid w:val="00BF7D6A"/>
    <w:rsid w:val="00C00AF7"/>
    <w:rsid w:val="00C02E8B"/>
    <w:rsid w:val="00C16DE8"/>
    <w:rsid w:val="00C20900"/>
    <w:rsid w:val="00C20C5B"/>
    <w:rsid w:val="00C20CFA"/>
    <w:rsid w:val="00C21B24"/>
    <w:rsid w:val="00C23312"/>
    <w:rsid w:val="00C2736E"/>
    <w:rsid w:val="00C30EA7"/>
    <w:rsid w:val="00C32184"/>
    <w:rsid w:val="00C32329"/>
    <w:rsid w:val="00C4199B"/>
    <w:rsid w:val="00C41B3A"/>
    <w:rsid w:val="00C41B77"/>
    <w:rsid w:val="00C436D1"/>
    <w:rsid w:val="00C43C15"/>
    <w:rsid w:val="00C45D2F"/>
    <w:rsid w:val="00C4627A"/>
    <w:rsid w:val="00C47D3C"/>
    <w:rsid w:val="00C544FC"/>
    <w:rsid w:val="00C55C85"/>
    <w:rsid w:val="00C63368"/>
    <w:rsid w:val="00C73585"/>
    <w:rsid w:val="00C778A5"/>
    <w:rsid w:val="00C91D04"/>
    <w:rsid w:val="00C9454C"/>
    <w:rsid w:val="00C95464"/>
    <w:rsid w:val="00C96EC1"/>
    <w:rsid w:val="00CA3615"/>
    <w:rsid w:val="00CA4B53"/>
    <w:rsid w:val="00CB6846"/>
    <w:rsid w:val="00CC72A0"/>
    <w:rsid w:val="00CD3A66"/>
    <w:rsid w:val="00CE6637"/>
    <w:rsid w:val="00CE67C2"/>
    <w:rsid w:val="00CF0FC1"/>
    <w:rsid w:val="00D10789"/>
    <w:rsid w:val="00D23823"/>
    <w:rsid w:val="00D253D0"/>
    <w:rsid w:val="00D416D9"/>
    <w:rsid w:val="00D4465D"/>
    <w:rsid w:val="00D50170"/>
    <w:rsid w:val="00D553A5"/>
    <w:rsid w:val="00D56C44"/>
    <w:rsid w:val="00D62342"/>
    <w:rsid w:val="00D66985"/>
    <w:rsid w:val="00D66E2C"/>
    <w:rsid w:val="00D7111E"/>
    <w:rsid w:val="00D74732"/>
    <w:rsid w:val="00D77851"/>
    <w:rsid w:val="00D82110"/>
    <w:rsid w:val="00D8704C"/>
    <w:rsid w:val="00D90192"/>
    <w:rsid w:val="00D931A4"/>
    <w:rsid w:val="00DA19F2"/>
    <w:rsid w:val="00DB4F9A"/>
    <w:rsid w:val="00DC262E"/>
    <w:rsid w:val="00DD489E"/>
    <w:rsid w:val="00DD53E4"/>
    <w:rsid w:val="00DD60BD"/>
    <w:rsid w:val="00DD62E0"/>
    <w:rsid w:val="00DD68E4"/>
    <w:rsid w:val="00DE0BC2"/>
    <w:rsid w:val="00DE6675"/>
    <w:rsid w:val="00E00019"/>
    <w:rsid w:val="00E02E05"/>
    <w:rsid w:val="00E04C85"/>
    <w:rsid w:val="00E068D7"/>
    <w:rsid w:val="00E15662"/>
    <w:rsid w:val="00E168C0"/>
    <w:rsid w:val="00E31F2B"/>
    <w:rsid w:val="00E33D08"/>
    <w:rsid w:val="00E37375"/>
    <w:rsid w:val="00E46EB7"/>
    <w:rsid w:val="00E50544"/>
    <w:rsid w:val="00E53FFC"/>
    <w:rsid w:val="00E54A3E"/>
    <w:rsid w:val="00E57D0E"/>
    <w:rsid w:val="00E620ED"/>
    <w:rsid w:val="00E626DF"/>
    <w:rsid w:val="00E75363"/>
    <w:rsid w:val="00E7675F"/>
    <w:rsid w:val="00E76C61"/>
    <w:rsid w:val="00E813FD"/>
    <w:rsid w:val="00E83DF5"/>
    <w:rsid w:val="00E92580"/>
    <w:rsid w:val="00E941AC"/>
    <w:rsid w:val="00EA298B"/>
    <w:rsid w:val="00EA2BF2"/>
    <w:rsid w:val="00EA3258"/>
    <w:rsid w:val="00EA3D99"/>
    <w:rsid w:val="00EA4CE0"/>
    <w:rsid w:val="00EA745D"/>
    <w:rsid w:val="00EB16B8"/>
    <w:rsid w:val="00EB55D0"/>
    <w:rsid w:val="00EB70A0"/>
    <w:rsid w:val="00EC02D6"/>
    <w:rsid w:val="00EC047F"/>
    <w:rsid w:val="00EC36B0"/>
    <w:rsid w:val="00ED4975"/>
    <w:rsid w:val="00ED76AD"/>
    <w:rsid w:val="00EE4997"/>
    <w:rsid w:val="00EF1BC1"/>
    <w:rsid w:val="00F045BB"/>
    <w:rsid w:val="00F07545"/>
    <w:rsid w:val="00F07EE5"/>
    <w:rsid w:val="00F15151"/>
    <w:rsid w:val="00F16414"/>
    <w:rsid w:val="00F164F2"/>
    <w:rsid w:val="00F43422"/>
    <w:rsid w:val="00F46468"/>
    <w:rsid w:val="00F57399"/>
    <w:rsid w:val="00F60E77"/>
    <w:rsid w:val="00F6685F"/>
    <w:rsid w:val="00F668D1"/>
    <w:rsid w:val="00F71D1C"/>
    <w:rsid w:val="00F7231D"/>
    <w:rsid w:val="00F75E44"/>
    <w:rsid w:val="00F91986"/>
    <w:rsid w:val="00FA61DA"/>
    <w:rsid w:val="00FB0E70"/>
    <w:rsid w:val="00FB235E"/>
    <w:rsid w:val="00FB3A62"/>
    <w:rsid w:val="00FB420A"/>
    <w:rsid w:val="00FB606F"/>
    <w:rsid w:val="00FB6BBB"/>
    <w:rsid w:val="00FC2AD6"/>
    <w:rsid w:val="00FC366E"/>
    <w:rsid w:val="00FC702D"/>
    <w:rsid w:val="00FD114E"/>
    <w:rsid w:val="00FD626F"/>
    <w:rsid w:val="00FE7F2E"/>
    <w:rsid w:val="00FF3B3A"/>
    <w:rsid w:val="00FF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806432"/>
    <w:pPr>
      <w:widowControl w:val="0"/>
      <w:suppressAutoHyphens/>
    </w:pPr>
    <w:rPr>
      <w:rFonts w:eastAsia="DejaVu Sans"/>
      <w:kern w:val="1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tabs>
        <w:tab w:val="num" w:pos="0"/>
      </w:tabs>
      <w:spacing w:before="240" w:after="60"/>
      <w:ind w:left="432" w:hanging="432"/>
      <w:outlineLvl w:val="0"/>
    </w:pPr>
    <w:rPr>
      <w:rFonts w:ascii="Cambria" w:eastAsia="Times New Roman" w:hAnsi="Cambr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DefaultParagraphFont1">
    <w:name w:val="Default Paragraph Font1"/>
  </w:style>
  <w:style w:type="character" w:customStyle="1" w:styleId="WW8Num14z2">
    <w:name w:val="WW8Num14z2"/>
    <w:rPr>
      <w:rFonts w:ascii="Symbol" w:hAnsi="Symbol" w:cs="Symbol"/>
    </w:rPr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6z1">
    <w:name w:val="WW8Num26z1"/>
    <w:rPr>
      <w:rFonts w:ascii="OpenSymbol" w:hAnsi="OpenSymbol" w:cs="OpenSymbol"/>
    </w:rPr>
  </w:style>
  <w:style w:type="character" w:customStyle="1" w:styleId="WW-DefaultParagraphFont">
    <w:name w:val="WW-Default Paragraph 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 w:cs="DejaVu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PlainText">
    <w:name w:val="Plain Text"/>
    <w:basedOn w:val="Normal"/>
    <w:pPr>
      <w:widowControl/>
    </w:pPr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Lines/>
      <w:widowControl/>
      <w:tabs>
        <w:tab w:val="clear" w:pos="0"/>
      </w:tabs>
      <w:suppressAutoHyphens w:val="0"/>
      <w:spacing w:before="480" w:after="0" w:line="276" w:lineRule="auto"/>
      <w:ind w:left="0" w:firstLine="0"/>
    </w:pPr>
    <w:rPr>
      <w:color w:val="365F91"/>
      <w:sz w:val="28"/>
      <w:szCs w:val="28"/>
    </w:rPr>
  </w:style>
  <w:style w:type="paragraph" w:customStyle="1" w:styleId="WW-Default">
    <w:name w:val="WW-Default"/>
    <w:pPr>
      <w:tabs>
        <w:tab w:val="left" w:pos="709"/>
      </w:tabs>
      <w:suppressAutoHyphens/>
      <w:spacing w:after="200" w:line="276" w:lineRule="auto"/>
    </w:pPr>
    <w:rPr>
      <w:rFonts w:eastAsia="DejaVu Sans"/>
      <w:color w:val="00000A"/>
      <w:sz w:val="24"/>
      <w:szCs w:val="24"/>
      <w:lang w:eastAsia="ar-S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BodyText"/>
  </w:style>
  <w:style w:type="paragraph" w:styleId="Header">
    <w:name w:val="header"/>
    <w:basedOn w:val="Normal"/>
    <w:link w:val="Head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F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34F40"/>
    <w:rPr>
      <w:rFonts w:ascii="Tahoma" w:eastAsia="DejaVu Sans" w:hAnsi="Tahoma" w:cs="Tahoma"/>
      <w:kern w:val="1"/>
      <w:sz w:val="16"/>
      <w:szCs w:val="16"/>
      <w:lang w:eastAsia="ar-SA"/>
    </w:rPr>
  </w:style>
  <w:style w:type="paragraph" w:styleId="TOC1">
    <w:name w:val="toc 1"/>
    <w:basedOn w:val="Normal"/>
    <w:next w:val="Normal"/>
    <w:autoRedefine/>
    <w:uiPriority w:val="39"/>
    <w:unhideWhenUsed/>
    <w:rsid w:val="000B0A75"/>
  </w:style>
  <w:style w:type="character" w:styleId="Hyperlink">
    <w:name w:val="Hyperlink"/>
    <w:uiPriority w:val="99"/>
    <w:unhideWhenUsed/>
    <w:rsid w:val="000B0A75"/>
    <w:rPr>
      <w:color w:val="0000FF"/>
      <w:u w:val="single"/>
    </w:rPr>
  </w:style>
  <w:style w:type="paragraph" w:customStyle="1" w:styleId="StyleFiguresBefore9pt">
    <w:name w:val="Style Figures + Before:  9 pt"/>
    <w:basedOn w:val="Normal"/>
    <w:rsid w:val="00BC6DFE"/>
    <w:pPr>
      <w:widowControl/>
      <w:suppressAutoHyphens w:val="0"/>
      <w:overflowPunct w:val="0"/>
      <w:autoSpaceDE w:val="0"/>
      <w:autoSpaceDN w:val="0"/>
      <w:adjustRightInd w:val="0"/>
      <w:spacing w:before="180"/>
      <w:jc w:val="center"/>
    </w:pPr>
    <w:rPr>
      <w:rFonts w:ascii="Comic Sans MS" w:eastAsia="Times New Roman" w:hAnsi="Comic Sans MS" w:cs="Comic Sans MS"/>
      <w:b/>
      <w:bCs/>
      <w:kern w:val="0"/>
      <w:sz w:val="18"/>
      <w:szCs w:val="18"/>
      <w:lang w:val="en-AU" w:eastAsia="en-AU"/>
    </w:rPr>
  </w:style>
  <w:style w:type="paragraph" w:customStyle="1" w:styleId="Minorheading">
    <w:name w:val="Minor heading"/>
    <w:basedOn w:val="Normal"/>
    <w:rsid w:val="00A761AB"/>
    <w:pPr>
      <w:widowControl/>
      <w:suppressAutoHyphens w:val="0"/>
      <w:overflowPunct w:val="0"/>
      <w:autoSpaceDE w:val="0"/>
      <w:autoSpaceDN w:val="0"/>
      <w:adjustRightInd w:val="0"/>
      <w:textAlignment w:val="baseline"/>
    </w:pPr>
    <w:rPr>
      <w:rFonts w:ascii="Comic Sans MS" w:eastAsia="Times New Roman" w:hAnsi="Comic Sans MS" w:cs="Comic Sans MS"/>
      <w:b/>
      <w:bCs/>
      <w:kern w:val="0"/>
      <w:sz w:val="20"/>
      <w:szCs w:val="20"/>
      <w:lang w:val="en-AU" w:eastAsia="en-AU"/>
    </w:rPr>
  </w:style>
  <w:style w:type="paragraph" w:customStyle="1" w:styleId="Default">
    <w:name w:val="Default"/>
    <w:rsid w:val="007A09F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925CB"/>
    <w:rPr>
      <w:color w:val="808080"/>
    </w:rPr>
  </w:style>
  <w:style w:type="table" w:styleId="TableGrid">
    <w:name w:val="Table Grid"/>
    <w:basedOn w:val="TableNormal"/>
    <w:uiPriority w:val="59"/>
    <w:rsid w:val="001E74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05BAC"/>
    <w:pPr>
      <w:widowControl/>
      <w:suppressAutoHyphens w:val="0"/>
      <w:spacing w:before="100" w:beforeAutospacing="1" w:after="100" w:afterAutospacing="1"/>
    </w:pPr>
    <w:rPr>
      <w:rFonts w:eastAsiaTheme="minorEastAsia"/>
      <w:kern w:val="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3615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806432"/>
    <w:pPr>
      <w:widowControl w:val="0"/>
      <w:suppressAutoHyphens/>
    </w:pPr>
    <w:rPr>
      <w:rFonts w:eastAsia="DejaVu Sans"/>
      <w:kern w:val="1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tabs>
        <w:tab w:val="num" w:pos="0"/>
      </w:tabs>
      <w:spacing w:before="240" w:after="60"/>
      <w:ind w:left="432" w:hanging="432"/>
      <w:outlineLvl w:val="0"/>
    </w:pPr>
    <w:rPr>
      <w:rFonts w:ascii="Cambria" w:eastAsia="Times New Roman" w:hAnsi="Cambr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DefaultParagraphFont1">
    <w:name w:val="Default Paragraph Font1"/>
  </w:style>
  <w:style w:type="character" w:customStyle="1" w:styleId="WW8Num14z2">
    <w:name w:val="WW8Num14z2"/>
    <w:rPr>
      <w:rFonts w:ascii="Symbol" w:hAnsi="Symbol" w:cs="Symbol"/>
    </w:rPr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6z1">
    <w:name w:val="WW8Num26z1"/>
    <w:rPr>
      <w:rFonts w:ascii="OpenSymbol" w:hAnsi="OpenSymbol" w:cs="OpenSymbol"/>
    </w:rPr>
  </w:style>
  <w:style w:type="character" w:customStyle="1" w:styleId="WW-DefaultParagraphFont">
    <w:name w:val="WW-Default Paragraph 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 w:cs="DejaVu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PlainText">
    <w:name w:val="Plain Text"/>
    <w:basedOn w:val="Normal"/>
    <w:pPr>
      <w:widowControl/>
    </w:pPr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Lines/>
      <w:widowControl/>
      <w:tabs>
        <w:tab w:val="clear" w:pos="0"/>
      </w:tabs>
      <w:suppressAutoHyphens w:val="0"/>
      <w:spacing w:before="480" w:after="0" w:line="276" w:lineRule="auto"/>
      <w:ind w:left="0" w:firstLine="0"/>
    </w:pPr>
    <w:rPr>
      <w:color w:val="365F91"/>
      <w:sz w:val="28"/>
      <w:szCs w:val="28"/>
    </w:rPr>
  </w:style>
  <w:style w:type="paragraph" w:customStyle="1" w:styleId="WW-Default">
    <w:name w:val="WW-Default"/>
    <w:pPr>
      <w:tabs>
        <w:tab w:val="left" w:pos="709"/>
      </w:tabs>
      <w:suppressAutoHyphens/>
      <w:spacing w:after="200" w:line="276" w:lineRule="auto"/>
    </w:pPr>
    <w:rPr>
      <w:rFonts w:eastAsia="DejaVu Sans"/>
      <w:color w:val="00000A"/>
      <w:sz w:val="24"/>
      <w:szCs w:val="24"/>
      <w:lang w:eastAsia="ar-S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BodyText"/>
  </w:style>
  <w:style w:type="paragraph" w:styleId="Header">
    <w:name w:val="header"/>
    <w:basedOn w:val="Normal"/>
    <w:link w:val="Head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F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34F40"/>
    <w:rPr>
      <w:rFonts w:ascii="Tahoma" w:eastAsia="DejaVu Sans" w:hAnsi="Tahoma" w:cs="Tahoma"/>
      <w:kern w:val="1"/>
      <w:sz w:val="16"/>
      <w:szCs w:val="16"/>
      <w:lang w:eastAsia="ar-SA"/>
    </w:rPr>
  </w:style>
  <w:style w:type="paragraph" w:styleId="TOC1">
    <w:name w:val="toc 1"/>
    <w:basedOn w:val="Normal"/>
    <w:next w:val="Normal"/>
    <w:autoRedefine/>
    <w:uiPriority w:val="39"/>
    <w:unhideWhenUsed/>
    <w:rsid w:val="000B0A75"/>
  </w:style>
  <w:style w:type="character" w:styleId="Hyperlink">
    <w:name w:val="Hyperlink"/>
    <w:uiPriority w:val="99"/>
    <w:unhideWhenUsed/>
    <w:rsid w:val="000B0A75"/>
    <w:rPr>
      <w:color w:val="0000FF"/>
      <w:u w:val="single"/>
    </w:rPr>
  </w:style>
  <w:style w:type="paragraph" w:customStyle="1" w:styleId="StyleFiguresBefore9pt">
    <w:name w:val="Style Figures + Before:  9 pt"/>
    <w:basedOn w:val="Normal"/>
    <w:rsid w:val="00BC6DFE"/>
    <w:pPr>
      <w:widowControl/>
      <w:suppressAutoHyphens w:val="0"/>
      <w:overflowPunct w:val="0"/>
      <w:autoSpaceDE w:val="0"/>
      <w:autoSpaceDN w:val="0"/>
      <w:adjustRightInd w:val="0"/>
      <w:spacing w:before="180"/>
      <w:jc w:val="center"/>
    </w:pPr>
    <w:rPr>
      <w:rFonts w:ascii="Comic Sans MS" w:eastAsia="Times New Roman" w:hAnsi="Comic Sans MS" w:cs="Comic Sans MS"/>
      <w:b/>
      <w:bCs/>
      <w:kern w:val="0"/>
      <w:sz w:val="18"/>
      <w:szCs w:val="18"/>
      <w:lang w:val="en-AU" w:eastAsia="en-AU"/>
    </w:rPr>
  </w:style>
  <w:style w:type="paragraph" w:customStyle="1" w:styleId="Minorheading">
    <w:name w:val="Minor heading"/>
    <w:basedOn w:val="Normal"/>
    <w:rsid w:val="00A761AB"/>
    <w:pPr>
      <w:widowControl/>
      <w:suppressAutoHyphens w:val="0"/>
      <w:overflowPunct w:val="0"/>
      <w:autoSpaceDE w:val="0"/>
      <w:autoSpaceDN w:val="0"/>
      <w:adjustRightInd w:val="0"/>
      <w:textAlignment w:val="baseline"/>
    </w:pPr>
    <w:rPr>
      <w:rFonts w:ascii="Comic Sans MS" w:eastAsia="Times New Roman" w:hAnsi="Comic Sans MS" w:cs="Comic Sans MS"/>
      <w:b/>
      <w:bCs/>
      <w:kern w:val="0"/>
      <w:sz w:val="20"/>
      <w:szCs w:val="20"/>
      <w:lang w:val="en-AU" w:eastAsia="en-AU"/>
    </w:rPr>
  </w:style>
  <w:style w:type="paragraph" w:customStyle="1" w:styleId="Default">
    <w:name w:val="Default"/>
    <w:rsid w:val="007A09F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925CB"/>
    <w:rPr>
      <w:color w:val="808080"/>
    </w:rPr>
  </w:style>
  <w:style w:type="table" w:styleId="TableGrid">
    <w:name w:val="Table Grid"/>
    <w:basedOn w:val="TableNormal"/>
    <w:uiPriority w:val="59"/>
    <w:rsid w:val="001E74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05BAC"/>
    <w:pPr>
      <w:widowControl/>
      <w:suppressAutoHyphens w:val="0"/>
      <w:spacing w:before="100" w:beforeAutospacing="1" w:after="100" w:afterAutospacing="1"/>
    </w:pPr>
    <w:rPr>
      <w:rFonts w:eastAsiaTheme="minorEastAsia"/>
      <w:kern w:val="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361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8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3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BFF564B57B14C5CBE8B988AE6883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713EF-66A9-49B1-B234-DEABA0EFFEC7}"/>
      </w:docPartPr>
      <w:docPartBody>
        <w:p w:rsidR="009563D9" w:rsidRDefault="00ED4D95" w:rsidP="00ED4D95">
          <w:pPr>
            <w:pStyle w:val="5BFF564B57B14C5CBE8B988AE6883A18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8016B864F93244DEACAED06D6DE3C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4AF54-7998-4B12-9580-13CC43BE94DD}"/>
      </w:docPartPr>
      <w:docPartBody>
        <w:p w:rsidR="00270A89" w:rsidRDefault="00184868" w:rsidP="00184868">
          <w:pPr>
            <w:pStyle w:val="8016B864F93244DEACAED06D6DE3CE19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92A181EC3D7B4D228C86A75F783AC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75102-A1C1-4632-A892-6C3DCD7B321B}"/>
      </w:docPartPr>
      <w:docPartBody>
        <w:p w:rsidR="00FF467D" w:rsidRDefault="00270A89" w:rsidP="00270A89">
          <w:pPr>
            <w:pStyle w:val="92A181EC3D7B4D228C86A75F783AC4F6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7CFAB667D43F4E9EA89FD7CB9ACE55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34AFC-02FA-4995-ABF3-3985AFA8A5BB}"/>
      </w:docPartPr>
      <w:docPartBody>
        <w:p w:rsidR="00FF467D" w:rsidRDefault="00270A89" w:rsidP="00270A89">
          <w:pPr>
            <w:pStyle w:val="7CFAB667D43F4E9EA89FD7CB9ACE55C8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80DAC417B3744F51938213885F641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C8B52-887B-40EB-9A5C-0756BFD6DF2B}"/>
      </w:docPartPr>
      <w:docPartBody>
        <w:p w:rsidR="004404F9" w:rsidRDefault="003824BB" w:rsidP="003824BB">
          <w:pPr>
            <w:pStyle w:val="80DAC417B3744F51938213885F6414CE"/>
          </w:pPr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06A5BB222835455AAC7608F2275499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CCBB2-D16B-4594-A1E5-17E7D68D030E}"/>
      </w:docPartPr>
      <w:docPartBody>
        <w:p w:rsidR="004404F9" w:rsidRDefault="003824BB" w:rsidP="003824BB">
          <w:pPr>
            <w:pStyle w:val="06A5BB222835455AAC7608F22754992A"/>
          </w:pPr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10 BT"/>
    <w:panose1 w:val="00000400000000000000"/>
    <w:charset w:val="01"/>
    <w:family w:val="roman"/>
    <w:notTrueType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490"/>
    <w:rsid w:val="000B47EA"/>
    <w:rsid w:val="000C7768"/>
    <w:rsid w:val="00184868"/>
    <w:rsid w:val="00185784"/>
    <w:rsid w:val="00205921"/>
    <w:rsid w:val="00270A89"/>
    <w:rsid w:val="0031507A"/>
    <w:rsid w:val="00315EB2"/>
    <w:rsid w:val="003824BB"/>
    <w:rsid w:val="004404F9"/>
    <w:rsid w:val="004D02C4"/>
    <w:rsid w:val="005A1FA9"/>
    <w:rsid w:val="006107B6"/>
    <w:rsid w:val="00636145"/>
    <w:rsid w:val="006A5FF6"/>
    <w:rsid w:val="006E432A"/>
    <w:rsid w:val="00706EF0"/>
    <w:rsid w:val="00720949"/>
    <w:rsid w:val="0074189E"/>
    <w:rsid w:val="00825950"/>
    <w:rsid w:val="008534FF"/>
    <w:rsid w:val="008E5490"/>
    <w:rsid w:val="00941D43"/>
    <w:rsid w:val="00942A18"/>
    <w:rsid w:val="009563D9"/>
    <w:rsid w:val="009A01E0"/>
    <w:rsid w:val="009A5391"/>
    <w:rsid w:val="00A33D40"/>
    <w:rsid w:val="00AE2985"/>
    <w:rsid w:val="00B077FD"/>
    <w:rsid w:val="00BA0A05"/>
    <w:rsid w:val="00BC7069"/>
    <w:rsid w:val="00CB03F8"/>
    <w:rsid w:val="00CD7CCB"/>
    <w:rsid w:val="00CF4B50"/>
    <w:rsid w:val="00D3143A"/>
    <w:rsid w:val="00D339AA"/>
    <w:rsid w:val="00DA7247"/>
    <w:rsid w:val="00DF2EB6"/>
    <w:rsid w:val="00E16C13"/>
    <w:rsid w:val="00E21120"/>
    <w:rsid w:val="00E64FB2"/>
    <w:rsid w:val="00ED4D95"/>
    <w:rsid w:val="00FB3631"/>
    <w:rsid w:val="00FF4293"/>
    <w:rsid w:val="00FF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24BB"/>
  </w:style>
  <w:style w:type="paragraph" w:customStyle="1" w:styleId="AEA64D58F2594F829EB0F1FA2EFBF741">
    <w:name w:val="AEA64D58F2594F829EB0F1FA2EFBF741"/>
    <w:rsid w:val="008E5490"/>
  </w:style>
  <w:style w:type="paragraph" w:customStyle="1" w:styleId="C17308B7054144069CBF0DAE9F21B6B9">
    <w:name w:val="C17308B7054144069CBF0DAE9F21B6B9"/>
    <w:rsid w:val="008E5490"/>
  </w:style>
  <w:style w:type="paragraph" w:customStyle="1" w:styleId="22E74B44A7ED443998F6A974C9C5635B">
    <w:name w:val="22E74B44A7ED443998F6A974C9C5635B"/>
    <w:rsid w:val="008E5490"/>
  </w:style>
  <w:style w:type="paragraph" w:customStyle="1" w:styleId="0389367DC71045EA9CCE84CEE2F71A6D">
    <w:name w:val="0389367DC71045EA9CCE84CEE2F71A6D"/>
    <w:rsid w:val="008E5490"/>
  </w:style>
  <w:style w:type="paragraph" w:customStyle="1" w:styleId="72B9351B67004A9E85A51D47427B6CFF">
    <w:name w:val="72B9351B67004A9E85A51D47427B6CFF"/>
    <w:rsid w:val="008E5490"/>
  </w:style>
  <w:style w:type="paragraph" w:customStyle="1" w:styleId="4086EBAD35B84A058C618D01398CA9CB">
    <w:name w:val="4086EBAD35B84A058C618D01398CA9CB"/>
    <w:rsid w:val="008E5490"/>
  </w:style>
  <w:style w:type="paragraph" w:customStyle="1" w:styleId="BDC0D30899A04C31AB6A7A1430BD4D02">
    <w:name w:val="BDC0D30899A04C31AB6A7A1430BD4D02"/>
    <w:rsid w:val="008E5490"/>
  </w:style>
  <w:style w:type="paragraph" w:customStyle="1" w:styleId="8B292AE0545B4019940CB6519F84C187">
    <w:name w:val="8B292AE0545B4019940CB6519F84C187"/>
    <w:rsid w:val="00CB03F8"/>
  </w:style>
  <w:style w:type="paragraph" w:customStyle="1" w:styleId="4456392FF19641A68E750394B8B2A2A1">
    <w:name w:val="4456392FF19641A68E750394B8B2A2A1"/>
    <w:rsid w:val="00CB03F8"/>
  </w:style>
  <w:style w:type="paragraph" w:customStyle="1" w:styleId="7EC635A8333E45FFB16924EFC9E59B48">
    <w:name w:val="7EC635A8333E45FFB16924EFC9E59B48"/>
    <w:rsid w:val="00CB03F8"/>
  </w:style>
  <w:style w:type="paragraph" w:customStyle="1" w:styleId="D7F58890E7174788ADF5142A58BDC2F1">
    <w:name w:val="D7F58890E7174788ADF5142A58BDC2F1"/>
    <w:rsid w:val="00CB03F8"/>
  </w:style>
  <w:style w:type="paragraph" w:customStyle="1" w:styleId="FE1E37FFD02844999A4012503AECAF41">
    <w:name w:val="FE1E37FFD02844999A4012503AECAF41"/>
    <w:rsid w:val="00CB03F8"/>
  </w:style>
  <w:style w:type="paragraph" w:customStyle="1" w:styleId="98A0BC25BE884AAAA9BEB164A9834717">
    <w:name w:val="98A0BC25BE884AAAA9BEB164A9834717"/>
    <w:rsid w:val="00CB03F8"/>
  </w:style>
  <w:style w:type="paragraph" w:customStyle="1" w:styleId="45B0285D89FA4CCC837C674CA470E179">
    <w:name w:val="45B0285D89FA4CCC837C674CA470E179"/>
    <w:rsid w:val="00CB03F8"/>
  </w:style>
  <w:style w:type="paragraph" w:customStyle="1" w:styleId="2048A7A5644E4F3696B0ADF6E2B366C7">
    <w:name w:val="2048A7A5644E4F3696B0ADF6E2B366C7"/>
    <w:rsid w:val="00CB03F8"/>
  </w:style>
  <w:style w:type="paragraph" w:customStyle="1" w:styleId="B1DB4F559AA5431A8A7AC0CE13AFB69E">
    <w:name w:val="B1DB4F559AA5431A8A7AC0CE13AFB69E"/>
    <w:rsid w:val="00CB03F8"/>
  </w:style>
  <w:style w:type="paragraph" w:customStyle="1" w:styleId="88E586B9D10B41E8AB97DEF097976377">
    <w:name w:val="88E586B9D10B41E8AB97DEF097976377"/>
    <w:rsid w:val="00CB03F8"/>
  </w:style>
  <w:style w:type="paragraph" w:customStyle="1" w:styleId="7E163AD4D0394A79830F5F42119C7FA0">
    <w:name w:val="7E163AD4D0394A79830F5F42119C7FA0"/>
    <w:rsid w:val="00CB03F8"/>
  </w:style>
  <w:style w:type="paragraph" w:customStyle="1" w:styleId="292C5CF375CD4885AC6A8A4BEA83847F">
    <w:name w:val="292C5CF375CD4885AC6A8A4BEA83847F"/>
    <w:rsid w:val="00CB03F8"/>
  </w:style>
  <w:style w:type="paragraph" w:customStyle="1" w:styleId="CD22F1B90DC24EFC8167294C41A15665">
    <w:name w:val="CD22F1B90DC24EFC8167294C41A15665"/>
    <w:rsid w:val="00CB03F8"/>
  </w:style>
  <w:style w:type="paragraph" w:customStyle="1" w:styleId="A2630DECF24B4CB4B36A26A1E997BFCA">
    <w:name w:val="A2630DECF24B4CB4B36A26A1E997BFCA"/>
    <w:rsid w:val="00CB03F8"/>
  </w:style>
  <w:style w:type="paragraph" w:customStyle="1" w:styleId="91D0D370AD5B4A92B6F99DF89EC8BBC9">
    <w:name w:val="91D0D370AD5B4A92B6F99DF89EC8BBC9"/>
    <w:rsid w:val="00CB03F8"/>
  </w:style>
  <w:style w:type="paragraph" w:customStyle="1" w:styleId="9C5433C748E64085B5B17C03AF220852">
    <w:name w:val="9C5433C748E64085B5B17C03AF220852"/>
    <w:rsid w:val="00CB03F8"/>
  </w:style>
  <w:style w:type="paragraph" w:customStyle="1" w:styleId="25B2B29D37C340B9AECF74A0DF9A9D5C">
    <w:name w:val="25B2B29D37C340B9AECF74A0DF9A9D5C"/>
    <w:rsid w:val="00CB03F8"/>
  </w:style>
  <w:style w:type="paragraph" w:customStyle="1" w:styleId="75F96A4A20E64DBA91E4236F04692415">
    <w:name w:val="75F96A4A20E64DBA91E4236F04692415"/>
    <w:rsid w:val="00CB03F8"/>
  </w:style>
  <w:style w:type="paragraph" w:customStyle="1" w:styleId="D547122E7270472F8488B448E78FD960">
    <w:name w:val="D547122E7270472F8488B448E78FD960"/>
    <w:rsid w:val="00CB03F8"/>
  </w:style>
  <w:style w:type="paragraph" w:customStyle="1" w:styleId="4F9BB5D635D14E59BFADC5E06BE21620">
    <w:name w:val="4F9BB5D635D14E59BFADC5E06BE21620"/>
    <w:rsid w:val="00CB03F8"/>
  </w:style>
  <w:style w:type="paragraph" w:customStyle="1" w:styleId="8FCA1A1239F747E9B2E70B1827AFA84C">
    <w:name w:val="8FCA1A1239F747E9B2E70B1827AFA84C"/>
    <w:rsid w:val="00CB03F8"/>
  </w:style>
  <w:style w:type="paragraph" w:customStyle="1" w:styleId="769FF28CAF014FFC94690D54541B226C">
    <w:name w:val="769FF28CAF014FFC94690D54541B226C"/>
    <w:rsid w:val="00CB03F8"/>
  </w:style>
  <w:style w:type="paragraph" w:customStyle="1" w:styleId="F3735E78FDE849CBBECF640F4F1D24AC">
    <w:name w:val="F3735E78FDE849CBBECF640F4F1D24AC"/>
    <w:rsid w:val="00CB03F8"/>
  </w:style>
  <w:style w:type="paragraph" w:customStyle="1" w:styleId="0BFB834E0C75452298757C89CD9A98A1">
    <w:name w:val="0BFB834E0C75452298757C89CD9A98A1"/>
    <w:rsid w:val="00CB03F8"/>
  </w:style>
  <w:style w:type="paragraph" w:customStyle="1" w:styleId="759D5BC59DBD4DFB88059D4630433521">
    <w:name w:val="759D5BC59DBD4DFB88059D4630433521"/>
    <w:rsid w:val="00CB03F8"/>
  </w:style>
  <w:style w:type="paragraph" w:customStyle="1" w:styleId="054718A969DC476BB6733289FDB6362E">
    <w:name w:val="054718A969DC476BB6733289FDB6362E"/>
    <w:rsid w:val="00CB03F8"/>
  </w:style>
  <w:style w:type="paragraph" w:customStyle="1" w:styleId="74EF4E0F9F7C47D7946A85FB169939D6">
    <w:name w:val="74EF4E0F9F7C47D7946A85FB169939D6"/>
    <w:rsid w:val="00CB03F8"/>
  </w:style>
  <w:style w:type="paragraph" w:customStyle="1" w:styleId="46728EBFA93F4105B9ACC334F3799735">
    <w:name w:val="46728EBFA93F4105B9ACC334F3799735"/>
    <w:rsid w:val="00CB03F8"/>
  </w:style>
  <w:style w:type="paragraph" w:customStyle="1" w:styleId="B9CAD82D1138460B990CE4DA71537884">
    <w:name w:val="B9CAD82D1138460B990CE4DA71537884"/>
    <w:rsid w:val="00CB03F8"/>
  </w:style>
  <w:style w:type="paragraph" w:customStyle="1" w:styleId="21A0DB68736C4C59BD7667846EF43C26">
    <w:name w:val="21A0DB68736C4C59BD7667846EF43C26"/>
    <w:rsid w:val="00CB03F8"/>
  </w:style>
  <w:style w:type="paragraph" w:customStyle="1" w:styleId="F5EA09A6C6BD4AE7A98D42A69BBCE4D4">
    <w:name w:val="F5EA09A6C6BD4AE7A98D42A69BBCE4D4"/>
    <w:rsid w:val="00CB03F8"/>
  </w:style>
  <w:style w:type="paragraph" w:customStyle="1" w:styleId="929DA3E85F704A2BA3EA2FC5D8D81806">
    <w:name w:val="929DA3E85F704A2BA3EA2FC5D8D81806"/>
    <w:rsid w:val="00CB03F8"/>
  </w:style>
  <w:style w:type="paragraph" w:customStyle="1" w:styleId="0CBBCE2894944227AC484F439B64E1AD">
    <w:name w:val="0CBBCE2894944227AC484F439B64E1AD"/>
    <w:rsid w:val="004D02C4"/>
  </w:style>
  <w:style w:type="paragraph" w:customStyle="1" w:styleId="78389209643F40A2AE6AA8C652AF2FED">
    <w:name w:val="78389209643F40A2AE6AA8C652AF2FED"/>
    <w:rsid w:val="004D02C4"/>
  </w:style>
  <w:style w:type="paragraph" w:customStyle="1" w:styleId="EE4CCFD708AC42A39585B1B4893300AD">
    <w:name w:val="EE4CCFD708AC42A39585B1B4893300AD"/>
    <w:rsid w:val="004D02C4"/>
  </w:style>
  <w:style w:type="paragraph" w:customStyle="1" w:styleId="E79CFC8DBE5744A3AC883132B1302ED8">
    <w:name w:val="E79CFC8DBE5744A3AC883132B1302ED8"/>
    <w:rsid w:val="004D02C4"/>
  </w:style>
  <w:style w:type="paragraph" w:customStyle="1" w:styleId="FECDB06CF88E403986676F3FE05ED0AD">
    <w:name w:val="FECDB06CF88E403986676F3FE05ED0AD"/>
    <w:rsid w:val="004D02C4"/>
  </w:style>
  <w:style w:type="paragraph" w:customStyle="1" w:styleId="D317E6B60D9C42ED9D3BDCE0D133D14A">
    <w:name w:val="D317E6B60D9C42ED9D3BDCE0D133D14A"/>
    <w:rsid w:val="004D02C4"/>
  </w:style>
  <w:style w:type="paragraph" w:customStyle="1" w:styleId="CF1822D106934B73A62C50F718043913">
    <w:name w:val="CF1822D106934B73A62C50F718043913"/>
    <w:rsid w:val="004D02C4"/>
  </w:style>
  <w:style w:type="paragraph" w:customStyle="1" w:styleId="A7E3BCC084BF427DB12B2A3B7BA4B8AF">
    <w:name w:val="A7E3BCC084BF427DB12B2A3B7BA4B8AF"/>
    <w:rsid w:val="004D02C4"/>
  </w:style>
  <w:style w:type="paragraph" w:customStyle="1" w:styleId="C124C7E7483143B59B2E668B6BB04CF0">
    <w:name w:val="C124C7E7483143B59B2E668B6BB04CF0"/>
    <w:rsid w:val="004D02C4"/>
  </w:style>
  <w:style w:type="paragraph" w:customStyle="1" w:styleId="85EF4686F1274971AF21F8BCED9CE720">
    <w:name w:val="85EF4686F1274971AF21F8BCED9CE720"/>
    <w:rsid w:val="004D02C4"/>
  </w:style>
  <w:style w:type="paragraph" w:customStyle="1" w:styleId="F015DA789BE0444AB3DAFF4E4DA00883">
    <w:name w:val="F015DA789BE0444AB3DAFF4E4DA00883"/>
    <w:rsid w:val="004D02C4"/>
  </w:style>
  <w:style w:type="paragraph" w:customStyle="1" w:styleId="82E549BE9BF14AD7A0FCDCE6CE02F906">
    <w:name w:val="82E549BE9BF14AD7A0FCDCE6CE02F906"/>
    <w:rsid w:val="004D02C4"/>
  </w:style>
  <w:style w:type="paragraph" w:customStyle="1" w:styleId="31B87A8E40A84E09999E14DF9A018DB3">
    <w:name w:val="31B87A8E40A84E09999E14DF9A018DB3"/>
    <w:rsid w:val="006A5FF6"/>
  </w:style>
  <w:style w:type="paragraph" w:customStyle="1" w:styleId="A32B1CFF913147AEA7F186C2ADC8715A">
    <w:name w:val="A32B1CFF913147AEA7F186C2ADC8715A"/>
    <w:rsid w:val="0074189E"/>
  </w:style>
  <w:style w:type="paragraph" w:customStyle="1" w:styleId="79908AD60F7648ACB23EB38CCEC2A61A">
    <w:name w:val="79908AD60F7648ACB23EB38CCEC2A61A"/>
    <w:rsid w:val="0031507A"/>
  </w:style>
  <w:style w:type="paragraph" w:customStyle="1" w:styleId="E42FF0D30BF74DF195BDE368F167E401">
    <w:name w:val="E42FF0D30BF74DF195BDE368F167E401"/>
    <w:rsid w:val="0031507A"/>
  </w:style>
  <w:style w:type="paragraph" w:customStyle="1" w:styleId="A0961492E4C1468889566E5EF604165A">
    <w:name w:val="A0961492E4C1468889566E5EF604165A"/>
    <w:rsid w:val="0031507A"/>
  </w:style>
  <w:style w:type="paragraph" w:customStyle="1" w:styleId="961171D1ACFD43C2BD380E902016746D">
    <w:name w:val="961171D1ACFD43C2BD380E902016746D"/>
    <w:rsid w:val="0031507A"/>
  </w:style>
  <w:style w:type="paragraph" w:customStyle="1" w:styleId="0BA118985CB34084A03022B3B7B7B0B8">
    <w:name w:val="0BA118985CB34084A03022B3B7B7B0B8"/>
    <w:rsid w:val="0031507A"/>
  </w:style>
  <w:style w:type="paragraph" w:customStyle="1" w:styleId="80EE11906A894D9BB277F5FD307AE1D4">
    <w:name w:val="80EE11906A894D9BB277F5FD307AE1D4"/>
    <w:rsid w:val="0031507A"/>
  </w:style>
  <w:style w:type="paragraph" w:customStyle="1" w:styleId="CDCDB54C1A0341ECA9CDB5994B484EEC">
    <w:name w:val="CDCDB54C1A0341ECA9CDB5994B484EEC"/>
    <w:rsid w:val="0031507A"/>
  </w:style>
  <w:style w:type="paragraph" w:customStyle="1" w:styleId="BB167D9B0A1A446E9730ABBAF37A60DF">
    <w:name w:val="BB167D9B0A1A446E9730ABBAF37A60DF"/>
    <w:rsid w:val="00825950"/>
  </w:style>
  <w:style w:type="paragraph" w:customStyle="1" w:styleId="B32C857A7BA545FFA7709546905EE6EE">
    <w:name w:val="B32C857A7BA545FFA7709546905EE6EE"/>
    <w:rsid w:val="00BA0A05"/>
  </w:style>
  <w:style w:type="paragraph" w:customStyle="1" w:styleId="67826691DDC9441F9F6CE687BB01C506">
    <w:name w:val="67826691DDC9441F9F6CE687BB01C506"/>
    <w:rsid w:val="00BA0A05"/>
  </w:style>
  <w:style w:type="paragraph" w:customStyle="1" w:styleId="20D231E43D9943AD8531C41D3E6A28A9">
    <w:name w:val="20D231E43D9943AD8531C41D3E6A28A9"/>
    <w:rsid w:val="00BA0A05"/>
  </w:style>
  <w:style w:type="paragraph" w:customStyle="1" w:styleId="26E90739C75146A6AF0023C2811F4E61">
    <w:name w:val="26E90739C75146A6AF0023C2811F4E61"/>
    <w:rsid w:val="00BA0A05"/>
  </w:style>
  <w:style w:type="paragraph" w:customStyle="1" w:styleId="3CE3B59AB5CE4EC382C91C57182C8C5A">
    <w:name w:val="3CE3B59AB5CE4EC382C91C57182C8C5A"/>
    <w:rsid w:val="00BA0A05"/>
  </w:style>
  <w:style w:type="paragraph" w:customStyle="1" w:styleId="1DCCBC4616A74EA98241519ADEB0C25B">
    <w:name w:val="1DCCBC4616A74EA98241519ADEB0C25B"/>
    <w:rsid w:val="00BA0A05"/>
  </w:style>
  <w:style w:type="paragraph" w:customStyle="1" w:styleId="E9742448926645F4981B3FCCF07B8515">
    <w:name w:val="E9742448926645F4981B3FCCF07B8515"/>
    <w:rsid w:val="00BA0A05"/>
  </w:style>
  <w:style w:type="paragraph" w:customStyle="1" w:styleId="A2B250C956C540EB8270FBECE0AF1880">
    <w:name w:val="A2B250C956C540EB8270FBECE0AF1880"/>
    <w:rsid w:val="00BA0A05"/>
  </w:style>
  <w:style w:type="paragraph" w:customStyle="1" w:styleId="D4D1A00B5D8A40119789D60CA3255AD1">
    <w:name w:val="D4D1A00B5D8A40119789D60CA3255AD1"/>
    <w:rsid w:val="00BA0A05"/>
  </w:style>
  <w:style w:type="paragraph" w:customStyle="1" w:styleId="2A61FB78F6FA4575A7F0830276B4A664">
    <w:name w:val="2A61FB78F6FA4575A7F0830276B4A664"/>
    <w:rsid w:val="00BA0A05"/>
  </w:style>
  <w:style w:type="paragraph" w:customStyle="1" w:styleId="17D1D7E4257140B19292B8CB60C004C8">
    <w:name w:val="17D1D7E4257140B19292B8CB60C004C8"/>
    <w:rsid w:val="00BA0A05"/>
  </w:style>
  <w:style w:type="paragraph" w:customStyle="1" w:styleId="B3521CCC23F44B38AFE291645A970222">
    <w:name w:val="B3521CCC23F44B38AFE291645A970222"/>
    <w:rsid w:val="00BA0A05"/>
  </w:style>
  <w:style w:type="paragraph" w:customStyle="1" w:styleId="211E13DA04AE466F8EF3718A4B50F6B3">
    <w:name w:val="211E13DA04AE466F8EF3718A4B50F6B3"/>
    <w:rsid w:val="00BA0A05"/>
  </w:style>
  <w:style w:type="paragraph" w:customStyle="1" w:styleId="8B1DFA91DD1140A6A3BDDC8F36A5805B">
    <w:name w:val="8B1DFA91DD1140A6A3BDDC8F36A5805B"/>
    <w:rsid w:val="00BA0A05"/>
  </w:style>
  <w:style w:type="paragraph" w:customStyle="1" w:styleId="9BD13BC419124E8EA52BF53B5755ABEA">
    <w:name w:val="9BD13BC419124E8EA52BF53B5755ABEA"/>
    <w:rsid w:val="00BA0A05"/>
  </w:style>
  <w:style w:type="paragraph" w:customStyle="1" w:styleId="4A0FC3DAAF8247148DAF6BC5B7AD7C74">
    <w:name w:val="4A0FC3DAAF8247148DAF6BC5B7AD7C74"/>
    <w:rsid w:val="00BA0A05"/>
  </w:style>
  <w:style w:type="paragraph" w:customStyle="1" w:styleId="77B4DDD0BE3C4217A4624725AD9539B9">
    <w:name w:val="77B4DDD0BE3C4217A4624725AD9539B9"/>
    <w:rsid w:val="00BA0A05"/>
  </w:style>
  <w:style w:type="paragraph" w:customStyle="1" w:styleId="BA033064D34C4457B51B9F1C5AEFDA22">
    <w:name w:val="BA033064D34C4457B51B9F1C5AEFDA22"/>
    <w:rsid w:val="00BA0A05"/>
  </w:style>
  <w:style w:type="paragraph" w:customStyle="1" w:styleId="808F2031EBB04D439253BA672780127F">
    <w:name w:val="808F2031EBB04D439253BA672780127F"/>
    <w:rsid w:val="00BA0A05"/>
  </w:style>
  <w:style w:type="paragraph" w:customStyle="1" w:styleId="4977DC9D5A2B42179FFEF5CF57755F8A">
    <w:name w:val="4977DC9D5A2B42179FFEF5CF57755F8A"/>
    <w:rsid w:val="00BA0A05"/>
  </w:style>
  <w:style w:type="paragraph" w:customStyle="1" w:styleId="49C8CEC838734DB78B7A52EC04CFCD96">
    <w:name w:val="49C8CEC838734DB78B7A52EC04CFCD96"/>
    <w:rsid w:val="00BA0A05"/>
  </w:style>
  <w:style w:type="paragraph" w:customStyle="1" w:styleId="F008AEA0271F4487BF98A62D9AC12431">
    <w:name w:val="F008AEA0271F4487BF98A62D9AC12431"/>
    <w:rsid w:val="00BA0A05"/>
  </w:style>
  <w:style w:type="paragraph" w:customStyle="1" w:styleId="36FFC1A3E1464E159C3CD0BC9C77A693">
    <w:name w:val="36FFC1A3E1464E159C3CD0BC9C77A693"/>
    <w:rsid w:val="00BA0A05"/>
  </w:style>
  <w:style w:type="paragraph" w:customStyle="1" w:styleId="897B441307784968855F97D7A2799E90">
    <w:name w:val="897B441307784968855F97D7A2799E90"/>
    <w:rsid w:val="00D3143A"/>
    <w:pPr>
      <w:spacing w:after="160" w:line="259" w:lineRule="auto"/>
    </w:pPr>
    <w:rPr>
      <w:lang w:bidi="kn-IN"/>
    </w:rPr>
  </w:style>
  <w:style w:type="paragraph" w:customStyle="1" w:styleId="53F5F6384F584F42A1CB7D310E6273CF">
    <w:name w:val="53F5F6384F584F42A1CB7D310E6273CF"/>
    <w:rsid w:val="00D3143A"/>
    <w:pPr>
      <w:spacing w:after="160" w:line="259" w:lineRule="auto"/>
    </w:pPr>
    <w:rPr>
      <w:lang w:bidi="kn-IN"/>
    </w:rPr>
  </w:style>
  <w:style w:type="paragraph" w:customStyle="1" w:styleId="25161CBFCF784B1B9CD2B37FF01D4CBC">
    <w:name w:val="25161CBFCF784B1B9CD2B37FF01D4CBC"/>
    <w:rsid w:val="00D3143A"/>
    <w:pPr>
      <w:spacing w:after="160" w:line="259" w:lineRule="auto"/>
    </w:pPr>
    <w:rPr>
      <w:lang w:bidi="kn-IN"/>
    </w:rPr>
  </w:style>
  <w:style w:type="paragraph" w:customStyle="1" w:styleId="13C6A06D9AD74A019758022E80C31D92">
    <w:name w:val="13C6A06D9AD74A019758022E80C31D92"/>
    <w:rsid w:val="00D3143A"/>
    <w:pPr>
      <w:spacing w:after="160" w:line="259" w:lineRule="auto"/>
    </w:pPr>
    <w:rPr>
      <w:lang w:bidi="kn-IN"/>
    </w:rPr>
  </w:style>
  <w:style w:type="paragraph" w:customStyle="1" w:styleId="D06A4390335241BF92F72B052433A2A6">
    <w:name w:val="D06A4390335241BF92F72B052433A2A6"/>
    <w:rsid w:val="00D3143A"/>
    <w:pPr>
      <w:spacing w:after="160" w:line="259" w:lineRule="auto"/>
    </w:pPr>
    <w:rPr>
      <w:lang w:bidi="kn-IN"/>
    </w:rPr>
  </w:style>
  <w:style w:type="paragraph" w:customStyle="1" w:styleId="77EA7A02DD2D4F02ACAE8AF77DA82DA0">
    <w:name w:val="77EA7A02DD2D4F02ACAE8AF77DA82DA0"/>
    <w:rsid w:val="00D3143A"/>
    <w:pPr>
      <w:spacing w:after="160" w:line="259" w:lineRule="auto"/>
    </w:pPr>
    <w:rPr>
      <w:lang w:bidi="kn-IN"/>
    </w:rPr>
  </w:style>
  <w:style w:type="paragraph" w:customStyle="1" w:styleId="5C0AD57879344AB992EBDC029E212246">
    <w:name w:val="5C0AD57879344AB992EBDC029E212246"/>
    <w:rsid w:val="00D3143A"/>
    <w:pPr>
      <w:spacing w:after="160" w:line="259" w:lineRule="auto"/>
    </w:pPr>
    <w:rPr>
      <w:lang w:bidi="kn-IN"/>
    </w:rPr>
  </w:style>
  <w:style w:type="paragraph" w:customStyle="1" w:styleId="3912771F80E14A409FB6DBF8D6B3A59F">
    <w:name w:val="3912771F80E14A409FB6DBF8D6B3A59F"/>
    <w:rsid w:val="00D3143A"/>
    <w:pPr>
      <w:spacing w:after="160" w:line="259" w:lineRule="auto"/>
    </w:pPr>
    <w:rPr>
      <w:lang w:bidi="kn-IN"/>
    </w:rPr>
  </w:style>
  <w:style w:type="paragraph" w:customStyle="1" w:styleId="0B0897FFD0424C178CF3CF8BDD0CD372">
    <w:name w:val="0B0897FFD0424C178CF3CF8BDD0CD372"/>
    <w:rsid w:val="00D3143A"/>
    <w:pPr>
      <w:spacing w:after="160" w:line="259" w:lineRule="auto"/>
    </w:pPr>
    <w:rPr>
      <w:lang w:bidi="kn-IN"/>
    </w:rPr>
  </w:style>
  <w:style w:type="paragraph" w:customStyle="1" w:styleId="126D95A70E3345DAB496ECBBA029CD22">
    <w:name w:val="126D95A70E3345DAB496ECBBA029CD22"/>
    <w:rsid w:val="00ED4D95"/>
  </w:style>
  <w:style w:type="paragraph" w:customStyle="1" w:styleId="BDA67F955B3C47C6A26AD5880859F544">
    <w:name w:val="BDA67F955B3C47C6A26AD5880859F544"/>
    <w:rsid w:val="00ED4D95"/>
  </w:style>
  <w:style w:type="paragraph" w:customStyle="1" w:styleId="0CEDEE15E67C4D979A66BA665732F0E1">
    <w:name w:val="0CEDEE15E67C4D979A66BA665732F0E1"/>
    <w:rsid w:val="00ED4D95"/>
  </w:style>
  <w:style w:type="paragraph" w:customStyle="1" w:styleId="5BFF564B57B14C5CBE8B988AE6883A18">
    <w:name w:val="5BFF564B57B14C5CBE8B988AE6883A18"/>
    <w:rsid w:val="00ED4D95"/>
  </w:style>
  <w:style w:type="paragraph" w:customStyle="1" w:styleId="31A24A979E464783A9D661F8358F2663">
    <w:name w:val="31A24A979E464783A9D661F8358F2663"/>
    <w:rsid w:val="00ED4D95"/>
  </w:style>
  <w:style w:type="paragraph" w:customStyle="1" w:styleId="B351422291E04E49938E697B0BFFD973">
    <w:name w:val="B351422291E04E49938E697B0BFFD973"/>
    <w:rsid w:val="00ED4D95"/>
  </w:style>
  <w:style w:type="paragraph" w:customStyle="1" w:styleId="F89F5221DFA64DB4B27062EEFA9A7A05">
    <w:name w:val="F89F5221DFA64DB4B27062EEFA9A7A05"/>
    <w:rsid w:val="00ED4D95"/>
  </w:style>
  <w:style w:type="paragraph" w:customStyle="1" w:styleId="12387AD416B2495A9E695A967F5747CC">
    <w:name w:val="12387AD416B2495A9E695A967F5747CC"/>
    <w:rsid w:val="00ED4D95"/>
  </w:style>
  <w:style w:type="paragraph" w:customStyle="1" w:styleId="4743EF64F9C149BD8ACCCD48226623D4">
    <w:name w:val="4743EF64F9C149BD8ACCCD48226623D4"/>
    <w:rsid w:val="00ED4D95"/>
  </w:style>
  <w:style w:type="paragraph" w:customStyle="1" w:styleId="552703C050734C69A34080725EF13776">
    <w:name w:val="552703C050734C69A34080725EF13776"/>
    <w:rsid w:val="00ED4D95"/>
  </w:style>
  <w:style w:type="paragraph" w:customStyle="1" w:styleId="502592E88D524C10BC0A32C3EC8FACE8">
    <w:name w:val="502592E88D524C10BC0A32C3EC8FACE8"/>
    <w:rsid w:val="00ED4D95"/>
  </w:style>
  <w:style w:type="paragraph" w:customStyle="1" w:styleId="C97D013E2BAA41409192E2A0F2E112E4">
    <w:name w:val="C97D013E2BAA41409192E2A0F2E112E4"/>
    <w:rsid w:val="00ED4D95"/>
  </w:style>
  <w:style w:type="paragraph" w:customStyle="1" w:styleId="5C3AECDB458B4DC2B47C7B6AE4D64319">
    <w:name w:val="5C3AECDB458B4DC2B47C7B6AE4D64319"/>
    <w:rsid w:val="00ED4D95"/>
  </w:style>
  <w:style w:type="paragraph" w:customStyle="1" w:styleId="6E9AC6B71B644C9098F871B05AAB284E">
    <w:name w:val="6E9AC6B71B644C9098F871B05AAB284E"/>
    <w:rsid w:val="00ED4D95"/>
  </w:style>
  <w:style w:type="paragraph" w:customStyle="1" w:styleId="F5C29150AE844B03A90404F945A0A9D8">
    <w:name w:val="F5C29150AE844B03A90404F945A0A9D8"/>
    <w:rsid w:val="00ED4D95"/>
  </w:style>
  <w:style w:type="paragraph" w:customStyle="1" w:styleId="8016B864F93244DEACAED06D6DE3CE19">
    <w:name w:val="8016B864F93244DEACAED06D6DE3CE19"/>
    <w:rsid w:val="00184868"/>
  </w:style>
  <w:style w:type="paragraph" w:customStyle="1" w:styleId="E6B5E332639F472BA78DB3E8ED49317A">
    <w:name w:val="E6B5E332639F472BA78DB3E8ED49317A"/>
    <w:rsid w:val="00184868"/>
  </w:style>
  <w:style w:type="paragraph" w:customStyle="1" w:styleId="92A181EC3D7B4D228C86A75F783AC4F6">
    <w:name w:val="92A181EC3D7B4D228C86A75F783AC4F6"/>
    <w:rsid w:val="00270A89"/>
  </w:style>
  <w:style w:type="paragraph" w:customStyle="1" w:styleId="7CFAB667D43F4E9EA89FD7CB9ACE55C8">
    <w:name w:val="7CFAB667D43F4E9EA89FD7CB9ACE55C8"/>
    <w:rsid w:val="00270A89"/>
  </w:style>
  <w:style w:type="paragraph" w:customStyle="1" w:styleId="80DAC417B3744F51938213885F6414CE">
    <w:name w:val="80DAC417B3744F51938213885F6414CE"/>
    <w:rsid w:val="003824BB"/>
  </w:style>
  <w:style w:type="paragraph" w:customStyle="1" w:styleId="06A5BB222835455AAC7608F22754992A">
    <w:name w:val="06A5BB222835455AAC7608F22754992A"/>
    <w:rsid w:val="003824B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24BB"/>
  </w:style>
  <w:style w:type="paragraph" w:customStyle="1" w:styleId="AEA64D58F2594F829EB0F1FA2EFBF741">
    <w:name w:val="AEA64D58F2594F829EB0F1FA2EFBF741"/>
    <w:rsid w:val="008E5490"/>
  </w:style>
  <w:style w:type="paragraph" w:customStyle="1" w:styleId="C17308B7054144069CBF0DAE9F21B6B9">
    <w:name w:val="C17308B7054144069CBF0DAE9F21B6B9"/>
    <w:rsid w:val="008E5490"/>
  </w:style>
  <w:style w:type="paragraph" w:customStyle="1" w:styleId="22E74B44A7ED443998F6A974C9C5635B">
    <w:name w:val="22E74B44A7ED443998F6A974C9C5635B"/>
    <w:rsid w:val="008E5490"/>
  </w:style>
  <w:style w:type="paragraph" w:customStyle="1" w:styleId="0389367DC71045EA9CCE84CEE2F71A6D">
    <w:name w:val="0389367DC71045EA9CCE84CEE2F71A6D"/>
    <w:rsid w:val="008E5490"/>
  </w:style>
  <w:style w:type="paragraph" w:customStyle="1" w:styleId="72B9351B67004A9E85A51D47427B6CFF">
    <w:name w:val="72B9351B67004A9E85A51D47427B6CFF"/>
    <w:rsid w:val="008E5490"/>
  </w:style>
  <w:style w:type="paragraph" w:customStyle="1" w:styleId="4086EBAD35B84A058C618D01398CA9CB">
    <w:name w:val="4086EBAD35B84A058C618D01398CA9CB"/>
    <w:rsid w:val="008E5490"/>
  </w:style>
  <w:style w:type="paragraph" w:customStyle="1" w:styleId="BDC0D30899A04C31AB6A7A1430BD4D02">
    <w:name w:val="BDC0D30899A04C31AB6A7A1430BD4D02"/>
    <w:rsid w:val="008E5490"/>
  </w:style>
  <w:style w:type="paragraph" w:customStyle="1" w:styleId="8B292AE0545B4019940CB6519F84C187">
    <w:name w:val="8B292AE0545B4019940CB6519F84C187"/>
    <w:rsid w:val="00CB03F8"/>
  </w:style>
  <w:style w:type="paragraph" w:customStyle="1" w:styleId="4456392FF19641A68E750394B8B2A2A1">
    <w:name w:val="4456392FF19641A68E750394B8B2A2A1"/>
    <w:rsid w:val="00CB03F8"/>
  </w:style>
  <w:style w:type="paragraph" w:customStyle="1" w:styleId="7EC635A8333E45FFB16924EFC9E59B48">
    <w:name w:val="7EC635A8333E45FFB16924EFC9E59B48"/>
    <w:rsid w:val="00CB03F8"/>
  </w:style>
  <w:style w:type="paragraph" w:customStyle="1" w:styleId="D7F58890E7174788ADF5142A58BDC2F1">
    <w:name w:val="D7F58890E7174788ADF5142A58BDC2F1"/>
    <w:rsid w:val="00CB03F8"/>
  </w:style>
  <w:style w:type="paragraph" w:customStyle="1" w:styleId="FE1E37FFD02844999A4012503AECAF41">
    <w:name w:val="FE1E37FFD02844999A4012503AECAF41"/>
    <w:rsid w:val="00CB03F8"/>
  </w:style>
  <w:style w:type="paragraph" w:customStyle="1" w:styleId="98A0BC25BE884AAAA9BEB164A9834717">
    <w:name w:val="98A0BC25BE884AAAA9BEB164A9834717"/>
    <w:rsid w:val="00CB03F8"/>
  </w:style>
  <w:style w:type="paragraph" w:customStyle="1" w:styleId="45B0285D89FA4CCC837C674CA470E179">
    <w:name w:val="45B0285D89FA4CCC837C674CA470E179"/>
    <w:rsid w:val="00CB03F8"/>
  </w:style>
  <w:style w:type="paragraph" w:customStyle="1" w:styleId="2048A7A5644E4F3696B0ADF6E2B366C7">
    <w:name w:val="2048A7A5644E4F3696B0ADF6E2B366C7"/>
    <w:rsid w:val="00CB03F8"/>
  </w:style>
  <w:style w:type="paragraph" w:customStyle="1" w:styleId="B1DB4F559AA5431A8A7AC0CE13AFB69E">
    <w:name w:val="B1DB4F559AA5431A8A7AC0CE13AFB69E"/>
    <w:rsid w:val="00CB03F8"/>
  </w:style>
  <w:style w:type="paragraph" w:customStyle="1" w:styleId="88E586B9D10B41E8AB97DEF097976377">
    <w:name w:val="88E586B9D10B41E8AB97DEF097976377"/>
    <w:rsid w:val="00CB03F8"/>
  </w:style>
  <w:style w:type="paragraph" w:customStyle="1" w:styleId="7E163AD4D0394A79830F5F42119C7FA0">
    <w:name w:val="7E163AD4D0394A79830F5F42119C7FA0"/>
    <w:rsid w:val="00CB03F8"/>
  </w:style>
  <w:style w:type="paragraph" w:customStyle="1" w:styleId="292C5CF375CD4885AC6A8A4BEA83847F">
    <w:name w:val="292C5CF375CD4885AC6A8A4BEA83847F"/>
    <w:rsid w:val="00CB03F8"/>
  </w:style>
  <w:style w:type="paragraph" w:customStyle="1" w:styleId="CD22F1B90DC24EFC8167294C41A15665">
    <w:name w:val="CD22F1B90DC24EFC8167294C41A15665"/>
    <w:rsid w:val="00CB03F8"/>
  </w:style>
  <w:style w:type="paragraph" w:customStyle="1" w:styleId="A2630DECF24B4CB4B36A26A1E997BFCA">
    <w:name w:val="A2630DECF24B4CB4B36A26A1E997BFCA"/>
    <w:rsid w:val="00CB03F8"/>
  </w:style>
  <w:style w:type="paragraph" w:customStyle="1" w:styleId="91D0D370AD5B4A92B6F99DF89EC8BBC9">
    <w:name w:val="91D0D370AD5B4A92B6F99DF89EC8BBC9"/>
    <w:rsid w:val="00CB03F8"/>
  </w:style>
  <w:style w:type="paragraph" w:customStyle="1" w:styleId="9C5433C748E64085B5B17C03AF220852">
    <w:name w:val="9C5433C748E64085B5B17C03AF220852"/>
    <w:rsid w:val="00CB03F8"/>
  </w:style>
  <w:style w:type="paragraph" w:customStyle="1" w:styleId="25B2B29D37C340B9AECF74A0DF9A9D5C">
    <w:name w:val="25B2B29D37C340B9AECF74A0DF9A9D5C"/>
    <w:rsid w:val="00CB03F8"/>
  </w:style>
  <w:style w:type="paragraph" w:customStyle="1" w:styleId="75F96A4A20E64DBA91E4236F04692415">
    <w:name w:val="75F96A4A20E64DBA91E4236F04692415"/>
    <w:rsid w:val="00CB03F8"/>
  </w:style>
  <w:style w:type="paragraph" w:customStyle="1" w:styleId="D547122E7270472F8488B448E78FD960">
    <w:name w:val="D547122E7270472F8488B448E78FD960"/>
    <w:rsid w:val="00CB03F8"/>
  </w:style>
  <w:style w:type="paragraph" w:customStyle="1" w:styleId="4F9BB5D635D14E59BFADC5E06BE21620">
    <w:name w:val="4F9BB5D635D14E59BFADC5E06BE21620"/>
    <w:rsid w:val="00CB03F8"/>
  </w:style>
  <w:style w:type="paragraph" w:customStyle="1" w:styleId="8FCA1A1239F747E9B2E70B1827AFA84C">
    <w:name w:val="8FCA1A1239F747E9B2E70B1827AFA84C"/>
    <w:rsid w:val="00CB03F8"/>
  </w:style>
  <w:style w:type="paragraph" w:customStyle="1" w:styleId="769FF28CAF014FFC94690D54541B226C">
    <w:name w:val="769FF28CAF014FFC94690D54541B226C"/>
    <w:rsid w:val="00CB03F8"/>
  </w:style>
  <w:style w:type="paragraph" w:customStyle="1" w:styleId="F3735E78FDE849CBBECF640F4F1D24AC">
    <w:name w:val="F3735E78FDE849CBBECF640F4F1D24AC"/>
    <w:rsid w:val="00CB03F8"/>
  </w:style>
  <w:style w:type="paragraph" w:customStyle="1" w:styleId="0BFB834E0C75452298757C89CD9A98A1">
    <w:name w:val="0BFB834E0C75452298757C89CD9A98A1"/>
    <w:rsid w:val="00CB03F8"/>
  </w:style>
  <w:style w:type="paragraph" w:customStyle="1" w:styleId="759D5BC59DBD4DFB88059D4630433521">
    <w:name w:val="759D5BC59DBD4DFB88059D4630433521"/>
    <w:rsid w:val="00CB03F8"/>
  </w:style>
  <w:style w:type="paragraph" w:customStyle="1" w:styleId="054718A969DC476BB6733289FDB6362E">
    <w:name w:val="054718A969DC476BB6733289FDB6362E"/>
    <w:rsid w:val="00CB03F8"/>
  </w:style>
  <w:style w:type="paragraph" w:customStyle="1" w:styleId="74EF4E0F9F7C47D7946A85FB169939D6">
    <w:name w:val="74EF4E0F9F7C47D7946A85FB169939D6"/>
    <w:rsid w:val="00CB03F8"/>
  </w:style>
  <w:style w:type="paragraph" w:customStyle="1" w:styleId="46728EBFA93F4105B9ACC334F3799735">
    <w:name w:val="46728EBFA93F4105B9ACC334F3799735"/>
    <w:rsid w:val="00CB03F8"/>
  </w:style>
  <w:style w:type="paragraph" w:customStyle="1" w:styleId="B9CAD82D1138460B990CE4DA71537884">
    <w:name w:val="B9CAD82D1138460B990CE4DA71537884"/>
    <w:rsid w:val="00CB03F8"/>
  </w:style>
  <w:style w:type="paragraph" w:customStyle="1" w:styleId="21A0DB68736C4C59BD7667846EF43C26">
    <w:name w:val="21A0DB68736C4C59BD7667846EF43C26"/>
    <w:rsid w:val="00CB03F8"/>
  </w:style>
  <w:style w:type="paragraph" w:customStyle="1" w:styleId="F5EA09A6C6BD4AE7A98D42A69BBCE4D4">
    <w:name w:val="F5EA09A6C6BD4AE7A98D42A69BBCE4D4"/>
    <w:rsid w:val="00CB03F8"/>
  </w:style>
  <w:style w:type="paragraph" w:customStyle="1" w:styleId="929DA3E85F704A2BA3EA2FC5D8D81806">
    <w:name w:val="929DA3E85F704A2BA3EA2FC5D8D81806"/>
    <w:rsid w:val="00CB03F8"/>
  </w:style>
  <w:style w:type="paragraph" w:customStyle="1" w:styleId="0CBBCE2894944227AC484F439B64E1AD">
    <w:name w:val="0CBBCE2894944227AC484F439B64E1AD"/>
    <w:rsid w:val="004D02C4"/>
  </w:style>
  <w:style w:type="paragraph" w:customStyle="1" w:styleId="78389209643F40A2AE6AA8C652AF2FED">
    <w:name w:val="78389209643F40A2AE6AA8C652AF2FED"/>
    <w:rsid w:val="004D02C4"/>
  </w:style>
  <w:style w:type="paragraph" w:customStyle="1" w:styleId="EE4CCFD708AC42A39585B1B4893300AD">
    <w:name w:val="EE4CCFD708AC42A39585B1B4893300AD"/>
    <w:rsid w:val="004D02C4"/>
  </w:style>
  <w:style w:type="paragraph" w:customStyle="1" w:styleId="E79CFC8DBE5744A3AC883132B1302ED8">
    <w:name w:val="E79CFC8DBE5744A3AC883132B1302ED8"/>
    <w:rsid w:val="004D02C4"/>
  </w:style>
  <w:style w:type="paragraph" w:customStyle="1" w:styleId="FECDB06CF88E403986676F3FE05ED0AD">
    <w:name w:val="FECDB06CF88E403986676F3FE05ED0AD"/>
    <w:rsid w:val="004D02C4"/>
  </w:style>
  <w:style w:type="paragraph" w:customStyle="1" w:styleId="D317E6B60D9C42ED9D3BDCE0D133D14A">
    <w:name w:val="D317E6B60D9C42ED9D3BDCE0D133D14A"/>
    <w:rsid w:val="004D02C4"/>
  </w:style>
  <w:style w:type="paragraph" w:customStyle="1" w:styleId="CF1822D106934B73A62C50F718043913">
    <w:name w:val="CF1822D106934B73A62C50F718043913"/>
    <w:rsid w:val="004D02C4"/>
  </w:style>
  <w:style w:type="paragraph" w:customStyle="1" w:styleId="A7E3BCC084BF427DB12B2A3B7BA4B8AF">
    <w:name w:val="A7E3BCC084BF427DB12B2A3B7BA4B8AF"/>
    <w:rsid w:val="004D02C4"/>
  </w:style>
  <w:style w:type="paragraph" w:customStyle="1" w:styleId="C124C7E7483143B59B2E668B6BB04CF0">
    <w:name w:val="C124C7E7483143B59B2E668B6BB04CF0"/>
    <w:rsid w:val="004D02C4"/>
  </w:style>
  <w:style w:type="paragraph" w:customStyle="1" w:styleId="85EF4686F1274971AF21F8BCED9CE720">
    <w:name w:val="85EF4686F1274971AF21F8BCED9CE720"/>
    <w:rsid w:val="004D02C4"/>
  </w:style>
  <w:style w:type="paragraph" w:customStyle="1" w:styleId="F015DA789BE0444AB3DAFF4E4DA00883">
    <w:name w:val="F015DA789BE0444AB3DAFF4E4DA00883"/>
    <w:rsid w:val="004D02C4"/>
  </w:style>
  <w:style w:type="paragraph" w:customStyle="1" w:styleId="82E549BE9BF14AD7A0FCDCE6CE02F906">
    <w:name w:val="82E549BE9BF14AD7A0FCDCE6CE02F906"/>
    <w:rsid w:val="004D02C4"/>
  </w:style>
  <w:style w:type="paragraph" w:customStyle="1" w:styleId="31B87A8E40A84E09999E14DF9A018DB3">
    <w:name w:val="31B87A8E40A84E09999E14DF9A018DB3"/>
    <w:rsid w:val="006A5FF6"/>
  </w:style>
  <w:style w:type="paragraph" w:customStyle="1" w:styleId="A32B1CFF913147AEA7F186C2ADC8715A">
    <w:name w:val="A32B1CFF913147AEA7F186C2ADC8715A"/>
    <w:rsid w:val="0074189E"/>
  </w:style>
  <w:style w:type="paragraph" w:customStyle="1" w:styleId="79908AD60F7648ACB23EB38CCEC2A61A">
    <w:name w:val="79908AD60F7648ACB23EB38CCEC2A61A"/>
    <w:rsid w:val="0031507A"/>
  </w:style>
  <w:style w:type="paragraph" w:customStyle="1" w:styleId="E42FF0D30BF74DF195BDE368F167E401">
    <w:name w:val="E42FF0D30BF74DF195BDE368F167E401"/>
    <w:rsid w:val="0031507A"/>
  </w:style>
  <w:style w:type="paragraph" w:customStyle="1" w:styleId="A0961492E4C1468889566E5EF604165A">
    <w:name w:val="A0961492E4C1468889566E5EF604165A"/>
    <w:rsid w:val="0031507A"/>
  </w:style>
  <w:style w:type="paragraph" w:customStyle="1" w:styleId="961171D1ACFD43C2BD380E902016746D">
    <w:name w:val="961171D1ACFD43C2BD380E902016746D"/>
    <w:rsid w:val="0031507A"/>
  </w:style>
  <w:style w:type="paragraph" w:customStyle="1" w:styleId="0BA118985CB34084A03022B3B7B7B0B8">
    <w:name w:val="0BA118985CB34084A03022B3B7B7B0B8"/>
    <w:rsid w:val="0031507A"/>
  </w:style>
  <w:style w:type="paragraph" w:customStyle="1" w:styleId="80EE11906A894D9BB277F5FD307AE1D4">
    <w:name w:val="80EE11906A894D9BB277F5FD307AE1D4"/>
    <w:rsid w:val="0031507A"/>
  </w:style>
  <w:style w:type="paragraph" w:customStyle="1" w:styleId="CDCDB54C1A0341ECA9CDB5994B484EEC">
    <w:name w:val="CDCDB54C1A0341ECA9CDB5994B484EEC"/>
    <w:rsid w:val="0031507A"/>
  </w:style>
  <w:style w:type="paragraph" w:customStyle="1" w:styleId="BB167D9B0A1A446E9730ABBAF37A60DF">
    <w:name w:val="BB167D9B0A1A446E9730ABBAF37A60DF"/>
    <w:rsid w:val="00825950"/>
  </w:style>
  <w:style w:type="paragraph" w:customStyle="1" w:styleId="B32C857A7BA545FFA7709546905EE6EE">
    <w:name w:val="B32C857A7BA545FFA7709546905EE6EE"/>
    <w:rsid w:val="00BA0A05"/>
  </w:style>
  <w:style w:type="paragraph" w:customStyle="1" w:styleId="67826691DDC9441F9F6CE687BB01C506">
    <w:name w:val="67826691DDC9441F9F6CE687BB01C506"/>
    <w:rsid w:val="00BA0A05"/>
  </w:style>
  <w:style w:type="paragraph" w:customStyle="1" w:styleId="20D231E43D9943AD8531C41D3E6A28A9">
    <w:name w:val="20D231E43D9943AD8531C41D3E6A28A9"/>
    <w:rsid w:val="00BA0A05"/>
  </w:style>
  <w:style w:type="paragraph" w:customStyle="1" w:styleId="26E90739C75146A6AF0023C2811F4E61">
    <w:name w:val="26E90739C75146A6AF0023C2811F4E61"/>
    <w:rsid w:val="00BA0A05"/>
  </w:style>
  <w:style w:type="paragraph" w:customStyle="1" w:styleId="3CE3B59AB5CE4EC382C91C57182C8C5A">
    <w:name w:val="3CE3B59AB5CE4EC382C91C57182C8C5A"/>
    <w:rsid w:val="00BA0A05"/>
  </w:style>
  <w:style w:type="paragraph" w:customStyle="1" w:styleId="1DCCBC4616A74EA98241519ADEB0C25B">
    <w:name w:val="1DCCBC4616A74EA98241519ADEB0C25B"/>
    <w:rsid w:val="00BA0A05"/>
  </w:style>
  <w:style w:type="paragraph" w:customStyle="1" w:styleId="E9742448926645F4981B3FCCF07B8515">
    <w:name w:val="E9742448926645F4981B3FCCF07B8515"/>
    <w:rsid w:val="00BA0A05"/>
  </w:style>
  <w:style w:type="paragraph" w:customStyle="1" w:styleId="A2B250C956C540EB8270FBECE0AF1880">
    <w:name w:val="A2B250C956C540EB8270FBECE0AF1880"/>
    <w:rsid w:val="00BA0A05"/>
  </w:style>
  <w:style w:type="paragraph" w:customStyle="1" w:styleId="D4D1A00B5D8A40119789D60CA3255AD1">
    <w:name w:val="D4D1A00B5D8A40119789D60CA3255AD1"/>
    <w:rsid w:val="00BA0A05"/>
  </w:style>
  <w:style w:type="paragraph" w:customStyle="1" w:styleId="2A61FB78F6FA4575A7F0830276B4A664">
    <w:name w:val="2A61FB78F6FA4575A7F0830276B4A664"/>
    <w:rsid w:val="00BA0A05"/>
  </w:style>
  <w:style w:type="paragraph" w:customStyle="1" w:styleId="17D1D7E4257140B19292B8CB60C004C8">
    <w:name w:val="17D1D7E4257140B19292B8CB60C004C8"/>
    <w:rsid w:val="00BA0A05"/>
  </w:style>
  <w:style w:type="paragraph" w:customStyle="1" w:styleId="B3521CCC23F44B38AFE291645A970222">
    <w:name w:val="B3521CCC23F44B38AFE291645A970222"/>
    <w:rsid w:val="00BA0A05"/>
  </w:style>
  <w:style w:type="paragraph" w:customStyle="1" w:styleId="211E13DA04AE466F8EF3718A4B50F6B3">
    <w:name w:val="211E13DA04AE466F8EF3718A4B50F6B3"/>
    <w:rsid w:val="00BA0A05"/>
  </w:style>
  <w:style w:type="paragraph" w:customStyle="1" w:styleId="8B1DFA91DD1140A6A3BDDC8F36A5805B">
    <w:name w:val="8B1DFA91DD1140A6A3BDDC8F36A5805B"/>
    <w:rsid w:val="00BA0A05"/>
  </w:style>
  <w:style w:type="paragraph" w:customStyle="1" w:styleId="9BD13BC419124E8EA52BF53B5755ABEA">
    <w:name w:val="9BD13BC419124E8EA52BF53B5755ABEA"/>
    <w:rsid w:val="00BA0A05"/>
  </w:style>
  <w:style w:type="paragraph" w:customStyle="1" w:styleId="4A0FC3DAAF8247148DAF6BC5B7AD7C74">
    <w:name w:val="4A0FC3DAAF8247148DAF6BC5B7AD7C74"/>
    <w:rsid w:val="00BA0A05"/>
  </w:style>
  <w:style w:type="paragraph" w:customStyle="1" w:styleId="77B4DDD0BE3C4217A4624725AD9539B9">
    <w:name w:val="77B4DDD0BE3C4217A4624725AD9539B9"/>
    <w:rsid w:val="00BA0A05"/>
  </w:style>
  <w:style w:type="paragraph" w:customStyle="1" w:styleId="BA033064D34C4457B51B9F1C5AEFDA22">
    <w:name w:val="BA033064D34C4457B51B9F1C5AEFDA22"/>
    <w:rsid w:val="00BA0A05"/>
  </w:style>
  <w:style w:type="paragraph" w:customStyle="1" w:styleId="808F2031EBB04D439253BA672780127F">
    <w:name w:val="808F2031EBB04D439253BA672780127F"/>
    <w:rsid w:val="00BA0A05"/>
  </w:style>
  <w:style w:type="paragraph" w:customStyle="1" w:styleId="4977DC9D5A2B42179FFEF5CF57755F8A">
    <w:name w:val="4977DC9D5A2B42179FFEF5CF57755F8A"/>
    <w:rsid w:val="00BA0A05"/>
  </w:style>
  <w:style w:type="paragraph" w:customStyle="1" w:styleId="49C8CEC838734DB78B7A52EC04CFCD96">
    <w:name w:val="49C8CEC838734DB78B7A52EC04CFCD96"/>
    <w:rsid w:val="00BA0A05"/>
  </w:style>
  <w:style w:type="paragraph" w:customStyle="1" w:styleId="F008AEA0271F4487BF98A62D9AC12431">
    <w:name w:val="F008AEA0271F4487BF98A62D9AC12431"/>
    <w:rsid w:val="00BA0A05"/>
  </w:style>
  <w:style w:type="paragraph" w:customStyle="1" w:styleId="36FFC1A3E1464E159C3CD0BC9C77A693">
    <w:name w:val="36FFC1A3E1464E159C3CD0BC9C77A693"/>
    <w:rsid w:val="00BA0A05"/>
  </w:style>
  <w:style w:type="paragraph" w:customStyle="1" w:styleId="897B441307784968855F97D7A2799E90">
    <w:name w:val="897B441307784968855F97D7A2799E90"/>
    <w:rsid w:val="00D3143A"/>
    <w:pPr>
      <w:spacing w:after="160" w:line="259" w:lineRule="auto"/>
    </w:pPr>
    <w:rPr>
      <w:lang w:bidi="kn-IN"/>
    </w:rPr>
  </w:style>
  <w:style w:type="paragraph" w:customStyle="1" w:styleId="53F5F6384F584F42A1CB7D310E6273CF">
    <w:name w:val="53F5F6384F584F42A1CB7D310E6273CF"/>
    <w:rsid w:val="00D3143A"/>
    <w:pPr>
      <w:spacing w:after="160" w:line="259" w:lineRule="auto"/>
    </w:pPr>
    <w:rPr>
      <w:lang w:bidi="kn-IN"/>
    </w:rPr>
  </w:style>
  <w:style w:type="paragraph" w:customStyle="1" w:styleId="25161CBFCF784B1B9CD2B37FF01D4CBC">
    <w:name w:val="25161CBFCF784B1B9CD2B37FF01D4CBC"/>
    <w:rsid w:val="00D3143A"/>
    <w:pPr>
      <w:spacing w:after="160" w:line="259" w:lineRule="auto"/>
    </w:pPr>
    <w:rPr>
      <w:lang w:bidi="kn-IN"/>
    </w:rPr>
  </w:style>
  <w:style w:type="paragraph" w:customStyle="1" w:styleId="13C6A06D9AD74A019758022E80C31D92">
    <w:name w:val="13C6A06D9AD74A019758022E80C31D92"/>
    <w:rsid w:val="00D3143A"/>
    <w:pPr>
      <w:spacing w:after="160" w:line="259" w:lineRule="auto"/>
    </w:pPr>
    <w:rPr>
      <w:lang w:bidi="kn-IN"/>
    </w:rPr>
  </w:style>
  <w:style w:type="paragraph" w:customStyle="1" w:styleId="D06A4390335241BF92F72B052433A2A6">
    <w:name w:val="D06A4390335241BF92F72B052433A2A6"/>
    <w:rsid w:val="00D3143A"/>
    <w:pPr>
      <w:spacing w:after="160" w:line="259" w:lineRule="auto"/>
    </w:pPr>
    <w:rPr>
      <w:lang w:bidi="kn-IN"/>
    </w:rPr>
  </w:style>
  <w:style w:type="paragraph" w:customStyle="1" w:styleId="77EA7A02DD2D4F02ACAE8AF77DA82DA0">
    <w:name w:val="77EA7A02DD2D4F02ACAE8AF77DA82DA0"/>
    <w:rsid w:val="00D3143A"/>
    <w:pPr>
      <w:spacing w:after="160" w:line="259" w:lineRule="auto"/>
    </w:pPr>
    <w:rPr>
      <w:lang w:bidi="kn-IN"/>
    </w:rPr>
  </w:style>
  <w:style w:type="paragraph" w:customStyle="1" w:styleId="5C0AD57879344AB992EBDC029E212246">
    <w:name w:val="5C0AD57879344AB992EBDC029E212246"/>
    <w:rsid w:val="00D3143A"/>
    <w:pPr>
      <w:spacing w:after="160" w:line="259" w:lineRule="auto"/>
    </w:pPr>
    <w:rPr>
      <w:lang w:bidi="kn-IN"/>
    </w:rPr>
  </w:style>
  <w:style w:type="paragraph" w:customStyle="1" w:styleId="3912771F80E14A409FB6DBF8D6B3A59F">
    <w:name w:val="3912771F80E14A409FB6DBF8D6B3A59F"/>
    <w:rsid w:val="00D3143A"/>
    <w:pPr>
      <w:spacing w:after="160" w:line="259" w:lineRule="auto"/>
    </w:pPr>
    <w:rPr>
      <w:lang w:bidi="kn-IN"/>
    </w:rPr>
  </w:style>
  <w:style w:type="paragraph" w:customStyle="1" w:styleId="0B0897FFD0424C178CF3CF8BDD0CD372">
    <w:name w:val="0B0897FFD0424C178CF3CF8BDD0CD372"/>
    <w:rsid w:val="00D3143A"/>
    <w:pPr>
      <w:spacing w:after="160" w:line="259" w:lineRule="auto"/>
    </w:pPr>
    <w:rPr>
      <w:lang w:bidi="kn-IN"/>
    </w:rPr>
  </w:style>
  <w:style w:type="paragraph" w:customStyle="1" w:styleId="126D95A70E3345DAB496ECBBA029CD22">
    <w:name w:val="126D95A70E3345DAB496ECBBA029CD22"/>
    <w:rsid w:val="00ED4D95"/>
  </w:style>
  <w:style w:type="paragraph" w:customStyle="1" w:styleId="BDA67F955B3C47C6A26AD5880859F544">
    <w:name w:val="BDA67F955B3C47C6A26AD5880859F544"/>
    <w:rsid w:val="00ED4D95"/>
  </w:style>
  <w:style w:type="paragraph" w:customStyle="1" w:styleId="0CEDEE15E67C4D979A66BA665732F0E1">
    <w:name w:val="0CEDEE15E67C4D979A66BA665732F0E1"/>
    <w:rsid w:val="00ED4D95"/>
  </w:style>
  <w:style w:type="paragraph" w:customStyle="1" w:styleId="5BFF564B57B14C5CBE8B988AE6883A18">
    <w:name w:val="5BFF564B57B14C5CBE8B988AE6883A18"/>
    <w:rsid w:val="00ED4D95"/>
  </w:style>
  <w:style w:type="paragraph" w:customStyle="1" w:styleId="31A24A979E464783A9D661F8358F2663">
    <w:name w:val="31A24A979E464783A9D661F8358F2663"/>
    <w:rsid w:val="00ED4D95"/>
  </w:style>
  <w:style w:type="paragraph" w:customStyle="1" w:styleId="B351422291E04E49938E697B0BFFD973">
    <w:name w:val="B351422291E04E49938E697B0BFFD973"/>
    <w:rsid w:val="00ED4D95"/>
  </w:style>
  <w:style w:type="paragraph" w:customStyle="1" w:styleId="F89F5221DFA64DB4B27062EEFA9A7A05">
    <w:name w:val="F89F5221DFA64DB4B27062EEFA9A7A05"/>
    <w:rsid w:val="00ED4D95"/>
  </w:style>
  <w:style w:type="paragraph" w:customStyle="1" w:styleId="12387AD416B2495A9E695A967F5747CC">
    <w:name w:val="12387AD416B2495A9E695A967F5747CC"/>
    <w:rsid w:val="00ED4D95"/>
  </w:style>
  <w:style w:type="paragraph" w:customStyle="1" w:styleId="4743EF64F9C149BD8ACCCD48226623D4">
    <w:name w:val="4743EF64F9C149BD8ACCCD48226623D4"/>
    <w:rsid w:val="00ED4D95"/>
  </w:style>
  <w:style w:type="paragraph" w:customStyle="1" w:styleId="552703C050734C69A34080725EF13776">
    <w:name w:val="552703C050734C69A34080725EF13776"/>
    <w:rsid w:val="00ED4D95"/>
  </w:style>
  <w:style w:type="paragraph" w:customStyle="1" w:styleId="502592E88D524C10BC0A32C3EC8FACE8">
    <w:name w:val="502592E88D524C10BC0A32C3EC8FACE8"/>
    <w:rsid w:val="00ED4D95"/>
  </w:style>
  <w:style w:type="paragraph" w:customStyle="1" w:styleId="C97D013E2BAA41409192E2A0F2E112E4">
    <w:name w:val="C97D013E2BAA41409192E2A0F2E112E4"/>
    <w:rsid w:val="00ED4D95"/>
  </w:style>
  <w:style w:type="paragraph" w:customStyle="1" w:styleId="5C3AECDB458B4DC2B47C7B6AE4D64319">
    <w:name w:val="5C3AECDB458B4DC2B47C7B6AE4D64319"/>
    <w:rsid w:val="00ED4D95"/>
  </w:style>
  <w:style w:type="paragraph" w:customStyle="1" w:styleId="6E9AC6B71B644C9098F871B05AAB284E">
    <w:name w:val="6E9AC6B71B644C9098F871B05AAB284E"/>
    <w:rsid w:val="00ED4D95"/>
  </w:style>
  <w:style w:type="paragraph" w:customStyle="1" w:styleId="F5C29150AE844B03A90404F945A0A9D8">
    <w:name w:val="F5C29150AE844B03A90404F945A0A9D8"/>
    <w:rsid w:val="00ED4D95"/>
  </w:style>
  <w:style w:type="paragraph" w:customStyle="1" w:styleId="8016B864F93244DEACAED06D6DE3CE19">
    <w:name w:val="8016B864F93244DEACAED06D6DE3CE19"/>
    <w:rsid w:val="00184868"/>
  </w:style>
  <w:style w:type="paragraph" w:customStyle="1" w:styleId="E6B5E332639F472BA78DB3E8ED49317A">
    <w:name w:val="E6B5E332639F472BA78DB3E8ED49317A"/>
    <w:rsid w:val="00184868"/>
  </w:style>
  <w:style w:type="paragraph" w:customStyle="1" w:styleId="92A181EC3D7B4D228C86A75F783AC4F6">
    <w:name w:val="92A181EC3D7B4D228C86A75F783AC4F6"/>
    <w:rsid w:val="00270A89"/>
  </w:style>
  <w:style w:type="paragraph" w:customStyle="1" w:styleId="7CFAB667D43F4E9EA89FD7CB9ACE55C8">
    <w:name w:val="7CFAB667D43F4E9EA89FD7CB9ACE55C8"/>
    <w:rsid w:val="00270A89"/>
  </w:style>
  <w:style w:type="paragraph" w:customStyle="1" w:styleId="80DAC417B3744F51938213885F6414CE">
    <w:name w:val="80DAC417B3744F51938213885F6414CE"/>
    <w:rsid w:val="003824BB"/>
  </w:style>
  <w:style w:type="paragraph" w:customStyle="1" w:styleId="06A5BB222835455AAC7608F22754992A">
    <w:name w:val="06A5BB222835455AAC7608F22754992A"/>
    <w:rsid w:val="003824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39698-BD09-4EC0-9BA7-014F7C136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</Company>
  <LinksUpToDate>false</LinksUpToDate>
  <CharactersWithSpaces>1492</CharactersWithSpaces>
  <SharedDoc>false</SharedDoc>
  <HLinks>
    <vt:vector size="42" baseType="variant"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_Toc366305283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_Toc366305282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_Toc366305281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_Toc366305280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_Toc366305279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_Toc366305278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_Toc366305277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ananth</dc:creator>
  <cp:lastModifiedBy>Neil</cp:lastModifiedBy>
  <cp:revision>2</cp:revision>
  <cp:lastPrinted>2011-09-30T09:42:00Z</cp:lastPrinted>
  <dcterms:created xsi:type="dcterms:W3CDTF">2019-03-26T13:43:00Z</dcterms:created>
  <dcterms:modified xsi:type="dcterms:W3CDTF">2019-03-26T13:43:00Z</dcterms:modified>
</cp:coreProperties>
</file>